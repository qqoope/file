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6067" w:rsidRPr="0036201A" w:rsidRDefault="00AE6F30" w:rsidP="00AE6F30">
      <w:pPr>
        <w:jc w:val="right"/>
        <w:rPr>
          <w:rFonts w:ascii="Arial" w:hAnsi="Arial" w:cs="Arial"/>
          <w:sz w:val="52"/>
          <w:szCs w:val="52"/>
        </w:rPr>
      </w:pPr>
      <w:bookmarkStart w:id="0" w:name="_Toc211163791"/>
      <w:r w:rsidRPr="0036201A">
        <w:rPr>
          <w:rFonts w:ascii="Arial" w:hAnsi="Arial" w:cs="Arial"/>
          <w:noProof/>
        </w:rPr>
        <w:drawing>
          <wp:inline distT="0" distB="0" distL="0" distR="0" wp14:anchorId="6D59D417" wp14:editId="2A2A706A">
            <wp:extent cx="3200400" cy="5962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596265"/>
                    </a:xfrm>
                    <a:prstGeom prst="rect">
                      <a:avLst/>
                    </a:prstGeom>
                    <a:noFill/>
                    <a:ln>
                      <a:noFill/>
                    </a:ln>
                  </pic:spPr>
                </pic:pic>
              </a:graphicData>
            </a:graphic>
          </wp:inline>
        </w:drawing>
      </w:r>
    </w:p>
    <w:p w:rsidR="00F16067" w:rsidRPr="0036201A" w:rsidRDefault="00F16067">
      <w:pPr>
        <w:jc w:val="center"/>
        <w:rPr>
          <w:rFonts w:ascii="Arial" w:hAnsi="Arial" w:cs="Arial"/>
          <w:sz w:val="52"/>
          <w:szCs w:val="52"/>
        </w:rPr>
      </w:pPr>
    </w:p>
    <w:p w:rsidR="00AE6F30" w:rsidRDefault="00AE6F30" w:rsidP="00AE6F30">
      <w:pPr>
        <w:spacing w:before="120" w:after="120"/>
        <w:jc w:val="center"/>
        <w:rPr>
          <w:rFonts w:ascii="Arial" w:hAnsi="Arial" w:cs="Arial"/>
          <w:b/>
          <w:sz w:val="52"/>
          <w:szCs w:val="52"/>
        </w:rPr>
      </w:pPr>
      <w:r w:rsidRPr="0036201A">
        <w:rPr>
          <w:rFonts w:ascii="Arial" w:hAnsi="Arial" w:cs="Arial"/>
          <w:b/>
          <w:sz w:val="52"/>
          <w:szCs w:val="52"/>
        </w:rPr>
        <w:t>国家电网公司</w:t>
      </w:r>
    </w:p>
    <w:p w:rsidR="00E90B60" w:rsidRPr="0036201A" w:rsidRDefault="00E90B60" w:rsidP="00AE6F30">
      <w:pPr>
        <w:spacing w:before="120" w:after="120"/>
        <w:jc w:val="center"/>
        <w:rPr>
          <w:rFonts w:ascii="Arial" w:hAnsi="Arial" w:cs="Arial"/>
          <w:b/>
          <w:sz w:val="52"/>
          <w:szCs w:val="52"/>
        </w:rPr>
      </w:pPr>
    </w:p>
    <w:p w:rsidR="00AE6F30" w:rsidRPr="00E90B60" w:rsidRDefault="00AE6F30" w:rsidP="00AE6F30">
      <w:pPr>
        <w:spacing w:before="120" w:after="120"/>
        <w:jc w:val="center"/>
        <w:rPr>
          <w:rFonts w:ascii="Arial" w:hAnsi="Arial" w:cs="Arial"/>
          <w:b/>
          <w:sz w:val="48"/>
          <w:szCs w:val="52"/>
        </w:rPr>
      </w:pPr>
      <w:r w:rsidRPr="00E90B60">
        <w:rPr>
          <w:rFonts w:ascii="Arial" w:hAnsi="Arial" w:cs="Arial"/>
          <w:b/>
          <w:sz w:val="48"/>
          <w:szCs w:val="52"/>
        </w:rPr>
        <w:t>基于立体巡检体系的无人机装备在智能巡检作业中的综合示范应用项目</w:t>
      </w:r>
    </w:p>
    <w:p w:rsidR="00E90B60" w:rsidRPr="0036201A" w:rsidRDefault="00E90B60" w:rsidP="00AE6F30">
      <w:pPr>
        <w:spacing w:before="120" w:after="120"/>
        <w:jc w:val="center"/>
        <w:rPr>
          <w:rFonts w:ascii="Arial" w:hAnsi="Arial" w:cs="Arial"/>
          <w:b/>
          <w:sz w:val="52"/>
          <w:szCs w:val="52"/>
        </w:rPr>
      </w:pPr>
    </w:p>
    <w:p w:rsidR="00AE6F30" w:rsidRPr="0036201A" w:rsidRDefault="00AE6F30" w:rsidP="00AE6F30">
      <w:pPr>
        <w:spacing w:before="120" w:after="120"/>
        <w:jc w:val="center"/>
        <w:rPr>
          <w:rFonts w:ascii="Arial" w:hAnsi="Arial" w:cs="Arial"/>
          <w:b/>
          <w:sz w:val="52"/>
          <w:szCs w:val="52"/>
        </w:rPr>
      </w:pPr>
      <w:r w:rsidRPr="0036201A">
        <w:rPr>
          <w:rFonts w:ascii="Arial" w:hAnsi="Arial" w:cs="Arial"/>
          <w:b/>
          <w:sz w:val="52"/>
          <w:szCs w:val="52"/>
        </w:rPr>
        <w:t>数据库设计</w:t>
      </w:r>
    </w:p>
    <w:p w:rsidR="00AE6F30" w:rsidRPr="0036201A" w:rsidRDefault="00AE6F30" w:rsidP="00AE6F30">
      <w:pPr>
        <w:spacing w:before="120" w:after="120"/>
        <w:ind w:left="340" w:hanging="340"/>
        <w:rPr>
          <w:rFonts w:ascii="Arial" w:hAnsi="Arial" w:cs="Arial"/>
          <w:sz w:val="36"/>
          <w:szCs w:val="32"/>
        </w:rPr>
      </w:pPr>
    </w:p>
    <w:p w:rsidR="00AE6F30" w:rsidRPr="0036201A" w:rsidRDefault="00AE6F30" w:rsidP="00AE6F30">
      <w:pPr>
        <w:spacing w:before="120" w:after="120"/>
        <w:rPr>
          <w:rFonts w:ascii="Arial" w:hAnsi="Arial" w:cs="Arial"/>
          <w:sz w:val="22"/>
          <w:szCs w:val="22"/>
        </w:rPr>
      </w:pPr>
    </w:p>
    <w:p w:rsidR="00AE6F30" w:rsidRPr="0036201A" w:rsidRDefault="00AE6F30" w:rsidP="00AE6F30">
      <w:pPr>
        <w:spacing w:before="120" w:after="120"/>
        <w:rPr>
          <w:rFonts w:ascii="Arial" w:hAnsi="Arial" w:cs="Arial"/>
          <w:sz w:val="22"/>
          <w:szCs w:val="22"/>
        </w:rPr>
      </w:pPr>
    </w:p>
    <w:p w:rsidR="00AE6F30" w:rsidRDefault="00AE6F30" w:rsidP="00AE6F30">
      <w:pPr>
        <w:spacing w:before="120" w:after="120"/>
        <w:rPr>
          <w:rFonts w:ascii="Arial" w:hAnsi="Arial" w:cs="Arial"/>
          <w:b/>
          <w:sz w:val="36"/>
          <w:szCs w:val="20"/>
        </w:rPr>
      </w:pPr>
    </w:p>
    <w:p w:rsidR="006C3CB7" w:rsidRDefault="006C3CB7" w:rsidP="00AE6F30">
      <w:pPr>
        <w:spacing w:before="120" w:after="120"/>
        <w:rPr>
          <w:rFonts w:ascii="Arial" w:hAnsi="Arial" w:cs="Arial"/>
          <w:b/>
          <w:sz w:val="36"/>
          <w:szCs w:val="20"/>
        </w:rPr>
      </w:pPr>
    </w:p>
    <w:p w:rsidR="00E90B60" w:rsidRPr="0036201A" w:rsidRDefault="00E90B60" w:rsidP="00AE6F30">
      <w:pPr>
        <w:spacing w:before="120" w:after="120"/>
        <w:rPr>
          <w:rFonts w:ascii="Arial" w:hAnsi="Arial" w:cs="Arial"/>
          <w:b/>
          <w:sz w:val="36"/>
          <w:szCs w:val="20"/>
        </w:rPr>
      </w:pPr>
    </w:p>
    <w:p w:rsidR="00AE6F30" w:rsidRPr="00E90B60" w:rsidRDefault="00AE6F30" w:rsidP="00AE6F30">
      <w:pPr>
        <w:spacing w:before="120" w:after="120"/>
        <w:jc w:val="center"/>
        <w:rPr>
          <w:rFonts w:ascii="Arial" w:hAnsi="Arial" w:cs="Arial"/>
          <w:b/>
          <w:sz w:val="32"/>
          <w:szCs w:val="20"/>
        </w:rPr>
      </w:pPr>
      <w:r w:rsidRPr="00E90B60">
        <w:rPr>
          <w:rFonts w:ascii="Arial" w:hAnsi="Arial" w:cs="Arial"/>
          <w:kern w:val="0"/>
          <w:sz w:val="36"/>
          <w:szCs w:val="36"/>
          <w:lang w:bidi="en-US"/>
        </w:rPr>
        <w:t>天津市万贸科技有限公司</w:t>
      </w:r>
    </w:p>
    <w:p w:rsidR="00F16067" w:rsidRPr="0036201A" w:rsidRDefault="00E90B60" w:rsidP="00AE6F30">
      <w:pPr>
        <w:jc w:val="center"/>
        <w:rPr>
          <w:rFonts w:ascii="Arial" w:hAnsi="Arial" w:cs="Arial"/>
          <w:b/>
          <w:sz w:val="32"/>
          <w:szCs w:val="32"/>
        </w:rPr>
      </w:pPr>
      <w:r w:rsidRPr="00E90B60">
        <w:rPr>
          <w:rFonts w:ascii="Arial" w:hAnsi="Arial" w:cs="Arial" w:hint="eastAsia"/>
          <w:b/>
          <w:sz w:val="32"/>
          <w:szCs w:val="20"/>
        </w:rPr>
        <w:t>二零一八年</w:t>
      </w:r>
      <w:r w:rsidRPr="00E90B60">
        <w:rPr>
          <w:rFonts w:ascii="Arial" w:hAnsi="Arial" w:cs="Arial"/>
          <w:b/>
          <w:sz w:val="32"/>
          <w:szCs w:val="20"/>
        </w:rPr>
        <w:t>五月</w:t>
      </w:r>
    </w:p>
    <w:p w:rsidR="00F16067" w:rsidRPr="00E90B60" w:rsidRDefault="008E3D22">
      <w:pPr>
        <w:jc w:val="center"/>
        <w:rPr>
          <w:rFonts w:ascii="Arial" w:hAnsi="Arial" w:cs="Arial"/>
          <w:b/>
          <w:sz w:val="40"/>
          <w:szCs w:val="32"/>
          <w:bdr w:val="single" w:sz="4" w:space="0" w:color="auto"/>
        </w:rPr>
      </w:pPr>
      <w:r w:rsidRPr="00E90B60">
        <w:rPr>
          <w:rFonts w:ascii="Arial" w:hAnsi="Arial" w:cs="Arial"/>
          <w:b/>
          <w:sz w:val="40"/>
          <w:szCs w:val="32"/>
        </w:rPr>
        <w:lastRenderedPageBreak/>
        <w:t>目录</w:t>
      </w:r>
    </w:p>
    <w:p w:rsidR="00F16067" w:rsidRPr="0036201A" w:rsidRDefault="008E3D22" w:rsidP="0036201A">
      <w:pPr>
        <w:pStyle w:val="10"/>
        <w:tabs>
          <w:tab w:val="clear" w:pos="8494"/>
          <w:tab w:val="right" w:leader="dot" w:pos="8306"/>
        </w:tabs>
        <w:spacing w:before="0" w:after="0"/>
        <w:rPr>
          <w:rFonts w:ascii="Arial" w:eastAsia="仿宋" w:hAnsi="Arial" w:cs="Arial"/>
          <w:noProof/>
        </w:rPr>
      </w:pPr>
      <w:r w:rsidRPr="0036201A">
        <w:rPr>
          <w:rFonts w:ascii="Arial" w:eastAsia="仿宋" w:hAnsi="Arial" w:cs="Arial"/>
        </w:rPr>
        <w:fldChar w:fldCharType="begin"/>
      </w:r>
      <w:r w:rsidRPr="0036201A">
        <w:rPr>
          <w:rFonts w:ascii="Arial" w:eastAsia="仿宋" w:hAnsi="Arial" w:cs="Arial"/>
        </w:rPr>
        <w:instrText xml:space="preserve"> TOC \o "1-3" \h \z </w:instrText>
      </w:r>
      <w:r w:rsidRPr="0036201A">
        <w:rPr>
          <w:rFonts w:ascii="Arial" w:eastAsia="仿宋" w:hAnsi="Arial" w:cs="Arial"/>
        </w:rPr>
        <w:fldChar w:fldCharType="separate"/>
      </w:r>
      <w:hyperlink w:anchor="_Toc10945" w:history="1">
        <w:r w:rsidRPr="0036201A">
          <w:rPr>
            <w:rFonts w:ascii="Arial" w:eastAsia="仿宋" w:hAnsi="Arial" w:cs="Arial"/>
            <w:noProof/>
          </w:rPr>
          <w:t xml:space="preserve">1. </w:t>
        </w:r>
        <w:r w:rsidRPr="0036201A">
          <w:rPr>
            <w:rFonts w:ascii="Arial" w:eastAsia="仿宋" w:hAnsi="Arial" w:cs="Arial"/>
            <w:noProof/>
          </w:rPr>
          <w:t>引言</w:t>
        </w:r>
        <w:r w:rsidRPr="0036201A">
          <w:rPr>
            <w:rFonts w:ascii="Arial" w:eastAsia="仿宋" w:hAnsi="Arial" w:cs="Arial"/>
            <w:noProof/>
          </w:rPr>
          <w:tab/>
        </w:r>
        <w:r w:rsidRPr="0036201A">
          <w:rPr>
            <w:rFonts w:ascii="Arial" w:eastAsia="仿宋" w:hAnsi="Arial" w:cs="Arial"/>
            <w:noProof/>
          </w:rPr>
          <w:fldChar w:fldCharType="begin"/>
        </w:r>
        <w:r w:rsidRPr="0036201A">
          <w:rPr>
            <w:rFonts w:ascii="Arial" w:eastAsia="仿宋" w:hAnsi="Arial" w:cs="Arial"/>
            <w:noProof/>
          </w:rPr>
          <w:instrText xml:space="preserve"> PAGEREF _Toc10945 </w:instrText>
        </w:r>
        <w:r w:rsidRPr="0036201A">
          <w:rPr>
            <w:rFonts w:ascii="Arial" w:eastAsia="仿宋" w:hAnsi="Arial" w:cs="Arial"/>
            <w:noProof/>
          </w:rPr>
          <w:fldChar w:fldCharType="separate"/>
        </w:r>
        <w:r w:rsidR="00DB61F9">
          <w:rPr>
            <w:rFonts w:ascii="Arial" w:eastAsia="仿宋" w:hAnsi="Arial" w:cs="Arial"/>
            <w:noProof/>
          </w:rPr>
          <w:t>4</w:t>
        </w:r>
        <w:r w:rsidRPr="0036201A">
          <w:rPr>
            <w:rFonts w:ascii="Arial" w:eastAsia="仿宋" w:hAnsi="Arial" w:cs="Arial"/>
            <w:noProof/>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16872" w:history="1">
        <w:r w:rsidR="008E3D22" w:rsidRPr="0036201A">
          <w:rPr>
            <w:rFonts w:ascii="Arial" w:hAnsi="Arial" w:cs="Arial"/>
            <w:noProof/>
            <w:szCs w:val="28"/>
          </w:rPr>
          <w:t xml:space="preserve">1.1. </w:t>
        </w:r>
        <w:r w:rsidR="008E3D22" w:rsidRPr="0036201A">
          <w:rPr>
            <w:rFonts w:ascii="Arial" w:hAnsi="Arial" w:cs="Arial"/>
            <w:noProof/>
            <w:szCs w:val="28"/>
          </w:rPr>
          <w:t>目的</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_Toc16872 </w:instrText>
        </w:r>
        <w:r w:rsidR="003C1CB2" w:rsidRPr="0036201A">
          <w:rPr>
            <w:rFonts w:ascii="Arial" w:hAnsi="Arial" w:cs="Arial"/>
            <w:noProof/>
            <w:szCs w:val="28"/>
          </w:rPr>
          <w:fldChar w:fldCharType="separate"/>
        </w:r>
        <w:r w:rsidR="00DB61F9">
          <w:rPr>
            <w:rFonts w:ascii="Arial" w:hAnsi="Arial" w:cs="Arial"/>
            <w:noProof/>
            <w:szCs w:val="28"/>
          </w:rPr>
          <w:t>4</w:t>
        </w:r>
        <w:r w:rsidR="003C1CB2" w:rsidRPr="0036201A">
          <w:rPr>
            <w:rFonts w:ascii="Arial" w:hAnsi="Arial" w:cs="Arial"/>
            <w:noProof/>
            <w:szCs w:val="28"/>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16963" w:history="1">
        <w:r w:rsidR="008E3D22" w:rsidRPr="0036201A">
          <w:rPr>
            <w:rFonts w:ascii="Arial" w:hAnsi="Arial" w:cs="Arial"/>
            <w:noProof/>
            <w:szCs w:val="28"/>
          </w:rPr>
          <w:t xml:space="preserve">1.2. </w:t>
        </w:r>
        <w:r w:rsidR="008E3D22" w:rsidRPr="0036201A">
          <w:rPr>
            <w:rFonts w:ascii="Arial" w:hAnsi="Arial" w:cs="Arial"/>
            <w:noProof/>
            <w:szCs w:val="28"/>
          </w:rPr>
          <w:t>参考文献</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_Toc16963 </w:instrText>
        </w:r>
        <w:r w:rsidR="003C1CB2" w:rsidRPr="0036201A">
          <w:rPr>
            <w:rFonts w:ascii="Arial" w:hAnsi="Arial" w:cs="Arial"/>
            <w:noProof/>
            <w:szCs w:val="28"/>
          </w:rPr>
          <w:fldChar w:fldCharType="separate"/>
        </w:r>
        <w:r w:rsidR="00DB61F9">
          <w:rPr>
            <w:rFonts w:ascii="Arial" w:hAnsi="Arial" w:cs="Arial"/>
            <w:noProof/>
            <w:szCs w:val="28"/>
          </w:rPr>
          <w:t>4</w:t>
        </w:r>
        <w:r w:rsidR="003C1CB2" w:rsidRPr="0036201A">
          <w:rPr>
            <w:rFonts w:ascii="Arial" w:hAnsi="Arial" w:cs="Arial"/>
            <w:noProof/>
            <w:szCs w:val="28"/>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23601" w:history="1">
        <w:r w:rsidR="008E3D22" w:rsidRPr="0036201A">
          <w:rPr>
            <w:rFonts w:ascii="Arial" w:hAnsi="Arial" w:cs="Arial"/>
            <w:noProof/>
            <w:szCs w:val="28"/>
          </w:rPr>
          <w:t xml:space="preserve">1.3. </w:t>
        </w:r>
        <w:r w:rsidR="008E3D22" w:rsidRPr="0036201A">
          <w:rPr>
            <w:rFonts w:ascii="Arial" w:hAnsi="Arial" w:cs="Arial"/>
            <w:noProof/>
            <w:szCs w:val="28"/>
          </w:rPr>
          <w:t>术语与缩写解释</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_Toc23601 </w:instrText>
        </w:r>
        <w:r w:rsidR="003C1CB2" w:rsidRPr="0036201A">
          <w:rPr>
            <w:rFonts w:ascii="Arial" w:hAnsi="Arial" w:cs="Arial"/>
            <w:noProof/>
            <w:szCs w:val="28"/>
          </w:rPr>
          <w:fldChar w:fldCharType="separate"/>
        </w:r>
        <w:r w:rsidR="00DB61F9">
          <w:rPr>
            <w:rFonts w:ascii="Arial" w:hAnsi="Arial" w:cs="Arial"/>
            <w:noProof/>
            <w:szCs w:val="28"/>
          </w:rPr>
          <w:t>4</w:t>
        </w:r>
        <w:r w:rsidR="003C1CB2" w:rsidRPr="0036201A">
          <w:rPr>
            <w:rFonts w:ascii="Arial" w:hAnsi="Arial" w:cs="Arial"/>
            <w:noProof/>
            <w:szCs w:val="28"/>
          </w:rPr>
          <w:fldChar w:fldCharType="end"/>
        </w:r>
      </w:hyperlink>
    </w:p>
    <w:p w:rsidR="00F16067" w:rsidRPr="0036201A" w:rsidRDefault="00B90985" w:rsidP="0036201A">
      <w:pPr>
        <w:pStyle w:val="10"/>
        <w:tabs>
          <w:tab w:val="clear" w:pos="8494"/>
          <w:tab w:val="right" w:leader="dot" w:pos="8306"/>
        </w:tabs>
        <w:spacing w:before="0" w:after="0"/>
        <w:rPr>
          <w:rFonts w:ascii="Arial" w:eastAsia="仿宋" w:hAnsi="Arial" w:cs="Arial"/>
          <w:noProof/>
        </w:rPr>
      </w:pPr>
      <w:hyperlink w:anchor="_Toc14362" w:history="1">
        <w:r w:rsidR="008E3D22" w:rsidRPr="0036201A">
          <w:rPr>
            <w:rFonts w:ascii="Arial" w:eastAsia="仿宋" w:hAnsi="Arial" w:cs="Arial"/>
            <w:noProof/>
          </w:rPr>
          <w:t xml:space="preserve">2. </w:t>
        </w:r>
        <w:r w:rsidR="008E3D22" w:rsidRPr="0036201A">
          <w:rPr>
            <w:rFonts w:ascii="Arial" w:eastAsia="仿宋" w:hAnsi="Arial" w:cs="Arial"/>
            <w:noProof/>
          </w:rPr>
          <w:t>数据库设计命名约定</w:t>
        </w:r>
        <w:r w:rsidR="008E3D22" w:rsidRPr="0036201A">
          <w:rPr>
            <w:rFonts w:ascii="Arial" w:eastAsia="仿宋" w:hAnsi="Arial" w:cs="Arial"/>
            <w:noProof/>
          </w:rPr>
          <w:tab/>
        </w:r>
        <w:r w:rsidR="008E3D22" w:rsidRPr="0036201A">
          <w:rPr>
            <w:rFonts w:ascii="Arial" w:eastAsia="仿宋" w:hAnsi="Arial" w:cs="Arial"/>
            <w:noProof/>
          </w:rPr>
          <w:fldChar w:fldCharType="begin"/>
        </w:r>
        <w:r w:rsidR="008E3D22" w:rsidRPr="0036201A">
          <w:rPr>
            <w:rFonts w:ascii="Arial" w:eastAsia="仿宋" w:hAnsi="Arial" w:cs="Arial"/>
            <w:noProof/>
          </w:rPr>
          <w:instrText xml:space="preserve"> PAGEREF _Toc14362 </w:instrText>
        </w:r>
        <w:r w:rsidR="008E3D22" w:rsidRPr="0036201A">
          <w:rPr>
            <w:rFonts w:ascii="Arial" w:eastAsia="仿宋" w:hAnsi="Arial" w:cs="Arial"/>
            <w:noProof/>
          </w:rPr>
          <w:fldChar w:fldCharType="separate"/>
        </w:r>
        <w:r w:rsidR="00DB61F9">
          <w:rPr>
            <w:rFonts w:ascii="Arial" w:eastAsia="仿宋" w:hAnsi="Arial" w:cs="Arial"/>
            <w:noProof/>
          </w:rPr>
          <w:t>5</w:t>
        </w:r>
        <w:r w:rsidR="008E3D22" w:rsidRPr="0036201A">
          <w:rPr>
            <w:rFonts w:ascii="Arial" w:eastAsia="仿宋" w:hAnsi="Arial" w:cs="Arial"/>
            <w:noProof/>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30516" w:history="1">
        <w:r w:rsidR="008E3D22" w:rsidRPr="0036201A">
          <w:rPr>
            <w:rFonts w:ascii="Arial" w:hAnsi="Arial" w:cs="Arial"/>
            <w:noProof/>
            <w:szCs w:val="28"/>
          </w:rPr>
          <w:t xml:space="preserve">2.1. </w:t>
        </w:r>
        <w:r w:rsidR="008E3D22" w:rsidRPr="0036201A">
          <w:rPr>
            <w:rFonts w:ascii="Arial" w:hAnsi="Arial" w:cs="Arial"/>
            <w:noProof/>
            <w:szCs w:val="28"/>
          </w:rPr>
          <w:t>数据库命名</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_Toc30516 </w:instrText>
        </w:r>
        <w:r w:rsidR="003C1CB2" w:rsidRPr="0036201A">
          <w:rPr>
            <w:rFonts w:ascii="Arial" w:hAnsi="Arial" w:cs="Arial"/>
            <w:noProof/>
            <w:szCs w:val="28"/>
          </w:rPr>
          <w:fldChar w:fldCharType="separate"/>
        </w:r>
        <w:r w:rsidR="00DB61F9">
          <w:rPr>
            <w:rFonts w:ascii="Arial" w:hAnsi="Arial" w:cs="Arial"/>
            <w:noProof/>
            <w:szCs w:val="28"/>
          </w:rPr>
          <w:t>5</w:t>
        </w:r>
        <w:r w:rsidR="003C1CB2" w:rsidRPr="0036201A">
          <w:rPr>
            <w:rFonts w:ascii="Arial" w:hAnsi="Arial" w:cs="Arial"/>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4498" w:history="1">
        <w:r w:rsidR="008E3D22" w:rsidRPr="0036201A">
          <w:rPr>
            <w:rFonts w:ascii="Arial" w:hAnsi="Arial" w:cs="Arial"/>
            <w:i w:val="0"/>
            <w:noProof/>
            <w:szCs w:val="28"/>
          </w:rPr>
          <w:t xml:space="preserve">2.1.1. </w:t>
        </w:r>
        <w:r w:rsidR="008E3D22" w:rsidRPr="0036201A">
          <w:rPr>
            <w:rFonts w:ascii="Arial" w:hAnsi="Arial" w:cs="Arial"/>
            <w:i w:val="0"/>
            <w:noProof/>
            <w:szCs w:val="28"/>
          </w:rPr>
          <w:t>数据库表</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_Toc4498 </w:instrText>
        </w:r>
        <w:r w:rsidR="003C1CB2" w:rsidRPr="0036201A">
          <w:rPr>
            <w:rFonts w:ascii="Arial" w:hAnsi="Arial" w:cs="Arial"/>
            <w:i w:val="0"/>
            <w:noProof/>
            <w:szCs w:val="28"/>
          </w:rPr>
          <w:fldChar w:fldCharType="separate"/>
        </w:r>
        <w:r w:rsidR="00DB61F9">
          <w:rPr>
            <w:rFonts w:ascii="Arial" w:hAnsi="Arial" w:cs="Arial"/>
            <w:i w:val="0"/>
            <w:noProof/>
            <w:szCs w:val="28"/>
          </w:rPr>
          <w:t>5</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2786" w:history="1">
        <w:r w:rsidR="008E3D22" w:rsidRPr="0036201A">
          <w:rPr>
            <w:rFonts w:ascii="Arial" w:hAnsi="Arial" w:cs="Arial"/>
            <w:i w:val="0"/>
            <w:noProof/>
            <w:szCs w:val="28"/>
          </w:rPr>
          <w:t xml:space="preserve">2.1.2. </w:t>
        </w:r>
        <w:r w:rsidR="008E3D22" w:rsidRPr="0036201A">
          <w:rPr>
            <w:rFonts w:ascii="Arial" w:hAnsi="Arial" w:cs="Arial"/>
            <w:i w:val="0"/>
            <w:noProof/>
            <w:szCs w:val="28"/>
          </w:rPr>
          <w:t>字段</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_Toc2786 </w:instrText>
        </w:r>
        <w:r w:rsidR="003C1CB2" w:rsidRPr="0036201A">
          <w:rPr>
            <w:rFonts w:ascii="Arial" w:hAnsi="Arial" w:cs="Arial"/>
            <w:i w:val="0"/>
            <w:noProof/>
            <w:szCs w:val="28"/>
          </w:rPr>
          <w:fldChar w:fldCharType="separate"/>
        </w:r>
        <w:r w:rsidR="00DB61F9">
          <w:rPr>
            <w:rFonts w:ascii="Arial" w:hAnsi="Arial" w:cs="Arial"/>
            <w:i w:val="0"/>
            <w:noProof/>
            <w:szCs w:val="28"/>
          </w:rPr>
          <w:t>5</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5994" w:history="1">
        <w:r w:rsidR="008E3D22" w:rsidRPr="0036201A">
          <w:rPr>
            <w:rFonts w:ascii="Arial" w:hAnsi="Arial" w:cs="Arial"/>
            <w:i w:val="0"/>
            <w:noProof/>
            <w:szCs w:val="28"/>
          </w:rPr>
          <w:t xml:space="preserve">2.1.3. </w:t>
        </w:r>
        <w:r w:rsidR="008E3D22" w:rsidRPr="0036201A">
          <w:rPr>
            <w:rFonts w:ascii="Arial" w:hAnsi="Arial" w:cs="Arial"/>
            <w:i w:val="0"/>
            <w:noProof/>
            <w:szCs w:val="28"/>
          </w:rPr>
          <w:t>主键</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_Toc5994 </w:instrText>
        </w:r>
        <w:r w:rsidR="003C1CB2" w:rsidRPr="0036201A">
          <w:rPr>
            <w:rFonts w:ascii="Arial" w:hAnsi="Arial" w:cs="Arial"/>
            <w:i w:val="0"/>
            <w:noProof/>
            <w:szCs w:val="28"/>
          </w:rPr>
          <w:fldChar w:fldCharType="separate"/>
        </w:r>
        <w:r w:rsidR="00DB61F9">
          <w:rPr>
            <w:rFonts w:ascii="Arial" w:hAnsi="Arial" w:cs="Arial"/>
            <w:i w:val="0"/>
            <w:noProof/>
            <w:szCs w:val="28"/>
          </w:rPr>
          <w:t>5</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21343" w:history="1">
        <w:r w:rsidR="008E3D22" w:rsidRPr="0036201A">
          <w:rPr>
            <w:rFonts w:ascii="Arial" w:hAnsi="Arial" w:cs="Arial"/>
            <w:i w:val="0"/>
            <w:noProof/>
            <w:szCs w:val="28"/>
          </w:rPr>
          <w:t xml:space="preserve">2.1.4. </w:t>
        </w:r>
        <w:r w:rsidR="008E3D22" w:rsidRPr="0036201A">
          <w:rPr>
            <w:rFonts w:ascii="Arial" w:hAnsi="Arial" w:cs="Arial"/>
            <w:i w:val="0"/>
            <w:noProof/>
            <w:szCs w:val="28"/>
          </w:rPr>
          <w:t>外键</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_Toc21343 </w:instrText>
        </w:r>
        <w:r w:rsidR="003C1CB2" w:rsidRPr="0036201A">
          <w:rPr>
            <w:rFonts w:ascii="Arial" w:hAnsi="Arial" w:cs="Arial"/>
            <w:i w:val="0"/>
            <w:noProof/>
            <w:szCs w:val="28"/>
          </w:rPr>
          <w:fldChar w:fldCharType="separate"/>
        </w:r>
        <w:r w:rsidR="00DB61F9">
          <w:rPr>
            <w:rFonts w:ascii="Arial" w:hAnsi="Arial" w:cs="Arial"/>
            <w:i w:val="0"/>
            <w:noProof/>
            <w:szCs w:val="28"/>
          </w:rPr>
          <w:t>5</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23044" w:history="1">
        <w:r w:rsidR="008E3D22" w:rsidRPr="0036201A">
          <w:rPr>
            <w:rFonts w:ascii="Arial" w:hAnsi="Arial" w:cs="Arial"/>
            <w:i w:val="0"/>
            <w:noProof/>
            <w:szCs w:val="28"/>
          </w:rPr>
          <w:t xml:space="preserve">2.1.5. </w:t>
        </w:r>
        <w:r w:rsidR="008E3D22" w:rsidRPr="0036201A">
          <w:rPr>
            <w:rFonts w:ascii="Arial" w:hAnsi="Arial" w:cs="Arial"/>
            <w:i w:val="0"/>
            <w:noProof/>
            <w:szCs w:val="28"/>
          </w:rPr>
          <w:t>视图</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_Toc23044 </w:instrText>
        </w:r>
        <w:r w:rsidR="003C1CB2" w:rsidRPr="0036201A">
          <w:rPr>
            <w:rFonts w:ascii="Arial" w:hAnsi="Arial" w:cs="Arial"/>
            <w:i w:val="0"/>
            <w:noProof/>
            <w:szCs w:val="28"/>
          </w:rPr>
          <w:fldChar w:fldCharType="separate"/>
        </w:r>
        <w:r w:rsidR="00DB61F9">
          <w:rPr>
            <w:rFonts w:ascii="Arial" w:hAnsi="Arial" w:cs="Arial"/>
            <w:i w:val="0"/>
            <w:noProof/>
            <w:szCs w:val="28"/>
          </w:rPr>
          <w:t>5</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14581" w:history="1">
        <w:r w:rsidR="008E3D22" w:rsidRPr="0036201A">
          <w:rPr>
            <w:rFonts w:ascii="Arial" w:hAnsi="Arial" w:cs="Arial"/>
            <w:i w:val="0"/>
            <w:noProof/>
            <w:szCs w:val="28"/>
          </w:rPr>
          <w:t xml:space="preserve">2.1.6. </w:t>
        </w:r>
        <w:r w:rsidR="008E3D22" w:rsidRPr="0036201A">
          <w:rPr>
            <w:rFonts w:ascii="Arial" w:hAnsi="Arial" w:cs="Arial"/>
            <w:i w:val="0"/>
            <w:noProof/>
            <w:szCs w:val="28"/>
          </w:rPr>
          <w:t>存储过程</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_Toc14581 </w:instrText>
        </w:r>
        <w:r w:rsidR="003C1CB2" w:rsidRPr="0036201A">
          <w:rPr>
            <w:rFonts w:ascii="Arial" w:hAnsi="Arial" w:cs="Arial"/>
            <w:i w:val="0"/>
            <w:noProof/>
            <w:szCs w:val="28"/>
          </w:rPr>
          <w:fldChar w:fldCharType="separate"/>
        </w:r>
        <w:r w:rsidR="00DB61F9">
          <w:rPr>
            <w:rFonts w:ascii="Arial" w:hAnsi="Arial" w:cs="Arial"/>
            <w:i w:val="0"/>
            <w:noProof/>
            <w:szCs w:val="28"/>
          </w:rPr>
          <w:t>6</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7222" w:history="1">
        <w:r w:rsidR="008E3D22" w:rsidRPr="0036201A">
          <w:rPr>
            <w:rFonts w:ascii="Arial" w:hAnsi="Arial" w:cs="Arial"/>
            <w:i w:val="0"/>
            <w:noProof/>
            <w:szCs w:val="28"/>
          </w:rPr>
          <w:t xml:space="preserve">2.1.7. </w:t>
        </w:r>
        <w:r w:rsidR="008E3D22" w:rsidRPr="0036201A">
          <w:rPr>
            <w:rFonts w:ascii="Arial" w:hAnsi="Arial" w:cs="Arial"/>
            <w:i w:val="0"/>
            <w:noProof/>
            <w:szCs w:val="28"/>
          </w:rPr>
          <w:t>索引</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_Toc7222 </w:instrText>
        </w:r>
        <w:r w:rsidR="003C1CB2" w:rsidRPr="0036201A">
          <w:rPr>
            <w:rFonts w:ascii="Arial" w:hAnsi="Arial" w:cs="Arial"/>
            <w:i w:val="0"/>
            <w:noProof/>
            <w:szCs w:val="28"/>
          </w:rPr>
          <w:fldChar w:fldCharType="separate"/>
        </w:r>
        <w:r w:rsidR="00DB61F9">
          <w:rPr>
            <w:rFonts w:ascii="Arial" w:hAnsi="Arial" w:cs="Arial"/>
            <w:i w:val="0"/>
            <w:noProof/>
            <w:szCs w:val="28"/>
          </w:rPr>
          <w:t>6</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10276" w:history="1">
        <w:r w:rsidR="008E3D22" w:rsidRPr="0036201A">
          <w:rPr>
            <w:rFonts w:ascii="Arial" w:hAnsi="Arial" w:cs="Arial"/>
            <w:i w:val="0"/>
            <w:noProof/>
            <w:szCs w:val="28"/>
          </w:rPr>
          <w:t xml:space="preserve">2.1.8. </w:t>
        </w:r>
        <w:r w:rsidR="008E3D22" w:rsidRPr="0036201A">
          <w:rPr>
            <w:rFonts w:ascii="Arial" w:hAnsi="Arial" w:cs="Arial"/>
            <w:i w:val="0"/>
            <w:noProof/>
            <w:szCs w:val="28"/>
          </w:rPr>
          <w:t>触发器</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_Toc10276 </w:instrText>
        </w:r>
        <w:r w:rsidR="003C1CB2" w:rsidRPr="0036201A">
          <w:rPr>
            <w:rFonts w:ascii="Arial" w:hAnsi="Arial" w:cs="Arial"/>
            <w:i w:val="0"/>
            <w:noProof/>
            <w:szCs w:val="28"/>
          </w:rPr>
          <w:fldChar w:fldCharType="separate"/>
        </w:r>
        <w:r w:rsidR="00DB61F9">
          <w:rPr>
            <w:rFonts w:ascii="Arial" w:hAnsi="Arial" w:cs="Arial"/>
            <w:i w:val="0"/>
            <w:noProof/>
            <w:szCs w:val="28"/>
          </w:rPr>
          <w:t>6</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373" w:history="1">
        <w:r w:rsidR="008E3D22" w:rsidRPr="0036201A">
          <w:rPr>
            <w:rFonts w:ascii="Arial" w:hAnsi="Arial" w:cs="Arial"/>
            <w:i w:val="0"/>
            <w:noProof/>
            <w:szCs w:val="28"/>
          </w:rPr>
          <w:t xml:space="preserve">2.1.9. </w:t>
        </w:r>
        <w:r w:rsidR="008E3D22" w:rsidRPr="0036201A">
          <w:rPr>
            <w:rFonts w:ascii="Arial" w:hAnsi="Arial" w:cs="Arial"/>
            <w:i w:val="0"/>
            <w:noProof/>
            <w:szCs w:val="28"/>
          </w:rPr>
          <w:t>表分区</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_Toc373 </w:instrText>
        </w:r>
        <w:r w:rsidR="003C1CB2" w:rsidRPr="0036201A">
          <w:rPr>
            <w:rFonts w:ascii="Arial" w:hAnsi="Arial" w:cs="Arial"/>
            <w:i w:val="0"/>
            <w:noProof/>
            <w:szCs w:val="28"/>
          </w:rPr>
          <w:fldChar w:fldCharType="separate"/>
        </w:r>
        <w:r w:rsidR="00DB61F9">
          <w:rPr>
            <w:rFonts w:ascii="Arial" w:hAnsi="Arial" w:cs="Arial"/>
            <w:i w:val="0"/>
            <w:noProof/>
            <w:szCs w:val="28"/>
          </w:rPr>
          <w:t>7</w:t>
        </w:r>
        <w:r w:rsidR="003C1CB2" w:rsidRPr="0036201A">
          <w:rPr>
            <w:rFonts w:ascii="Arial" w:hAnsi="Arial" w:cs="Arial"/>
            <w:i w:val="0"/>
            <w:noProof/>
            <w:szCs w:val="28"/>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25507" w:history="1">
        <w:r w:rsidR="008E3D22" w:rsidRPr="0036201A">
          <w:rPr>
            <w:rFonts w:ascii="Arial" w:hAnsi="Arial" w:cs="Arial"/>
            <w:noProof/>
            <w:szCs w:val="28"/>
          </w:rPr>
          <w:t xml:space="preserve">2.2. </w:t>
        </w:r>
        <w:r w:rsidR="008E3D22" w:rsidRPr="0036201A">
          <w:rPr>
            <w:rFonts w:ascii="Arial" w:hAnsi="Arial" w:cs="Arial"/>
            <w:noProof/>
            <w:szCs w:val="28"/>
          </w:rPr>
          <w:t>数据库规范</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_Toc25507 </w:instrText>
        </w:r>
        <w:r w:rsidR="003C1CB2" w:rsidRPr="0036201A">
          <w:rPr>
            <w:rFonts w:ascii="Arial" w:hAnsi="Arial" w:cs="Arial"/>
            <w:noProof/>
            <w:szCs w:val="28"/>
          </w:rPr>
          <w:fldChar w:fldCharType="separate"/>
        </w:r>
        <w:r w:rsidR="00DB61F9">
          <w:rPr>
            <w:rFonts w:ascii="Arial" w:hAnsi="Arial" w:cs="Arial"/>
            <w:noProof/>
            <w:szCs w:val="28"/>
          </w:rPr>
          <w:t>7</w:t>
        </w:r>
        <w:r w:rsidR="003C1CB2" w:rsidRPr="0036201A">
          <w:rPr>
            <w:rFonts w:ascii="Arial" w:hAnsi="Arial" w:cs="Arial"/>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617" w:history="1">
        <w:r w:rsidR="008E3D22" w:rsidRPr="0036201A">
          <w:rPr>
            <w:rFonts w:ascii="Arial" w:hAnsi="Arial" w:cs="Arial"/>
            <w:i w:val="0"/>
            <w:noProof/>
            <w:szCs w:val="28"/>
          </w:rPr>
          <w:t xml:space="preserve">2.2.1. </w:t>
        </w:r>
        <w:r w:rsidR="008E3D22" w:rsidRPr="0036201A">
          <w:rPr>
            <w:rFonts w:ascii="Arial" w:hAnsi="Arial" w:cs="Arial"/>
            <w:i w:val="0"/>
            <w:noProof/>
            <w:szCs w:val="28"/>
          </w:rPr>
          <w:t>函数约定</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_Toc617 </w:instrText>
        </w:r>
        <w:r w:rsidR="003C1CB2" w:rsidRPr="0036201A">
          <w:rPr>
            <w:rFonts w:ascii="Arial" w:hAnsi="Arial" w:cs="Arial"/>
            <w:i w:val="0"/>
            <w:noProof/>
            <w:szCs w:val="28"/>
          </w:rPr>
          <w:fldChar w:fldCharType="separate"/>
        </w:r>
        <w:r w:rsidR="00DB61F9">
          <w:rPr>
            <w:rFonts w:ascii="Arial" w:hAnsi="Arial" w:cs="Arial"/>
            <w:i w:val="0"/>
            <w:noProof/>
            <w:szCs w:val="28"/>
          </w:rPr>
          <w:t>7</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26392" w:history="1">
        <w:r w:rsidR="008E3D22" w:rsidRPr="0036201A">
          <w:rPr>
            <w:rFonts w:ascii="Arial" w:hAnsi="Arial" w:cs="Arial"/>
            <w:i w:val="0"/>
            <w:noProof/>
            <w:szCs w:val="28"/>
          </w:rPr>
          <w:t xml:space="preserve">2.2.2. </w:t>
        </w:r>
        <w:r w:rsidR="008E3D22" w:rsidRPr="0036201A">
          <w:rPr>
            <w:rFonts w:ascii="Arial" w:hAnsi="Arial" w:cs="Arial"/>
            <w:i w:val="0"/>
            <w:noProof/>
            <w:szCs w:val="28"/>
          </w:rPr>
          <w:t>公用长度约定</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_Toc26392 </w:instrText>
        </w:r>
        <w:r w:rsidR="003C1CB2" w:rsidRPr="0036201A">
          <w:rPr>
            <w:rFonts w:ascii="Arial" w:hAnsi="Arial" w:cs="Arial"/>
            <w:i w:val="0"/>
            <w:noProof/>
            <w:szCs w:val="28"/>
          </w:rPr>
          <w:fldChar w:fldCharType="separate"/>
        </w:r>
        <w:r w:rsidR="00DB61F9">
          <w:rPr>
            <w:rFonts w:ascii="Arial" w:hAnsi="Arial" w:cs="Arial"/>
            <w:i w:val="0"/>
            <w:noProof/>
            <w:szCs w:val="28"/>
          </w:rPr>
          <w:t>8</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824" w:history="1">
        <w:r w:rsidR="008E3D22" w:rsidRPr="0036201A">
          <w:rPr>
            <w:rFonts w:ascii="Arial" w:hAnsi="Arial" w:cs="Arial"/>
            <w:i w:val="0"/>
            <w:noProof/>
            <w:szCs w:val="28"/>
          </w:rPr>
          <w:t xml:space="preserve">2.2.3. </w:t>
        </w:r>
        <w:r w:rsidR="008E3D22" w:rsidRPr="0036201A">
          <w:rPr>
            <w:rFonts w:ascii="Arial" w:hAnsi="Arial" w:cs="Arial"/>
            <w:i w:val="0"/>
            <w:noProof/>
            <w:szCs w:val="28"/>
          </w:rPr>
          <w:t>类型约定</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_Toc824 </w:instrText>
        </w:r>
        <w:r w:rsidR="003C1CB2" w:rsidRPr="0036201A">
          <w:rPr>
            <w:rFonts w:ascii="Arial" w:hAnsi="Arial" w:cs="Arial"/>
            <w:i w:val="0"/>
            <w:noProof/>
            <w:szCs w:val="28"/>
          </w:rPr>
          <w:fldChar w:fldCharType="separate"/>
        </w:r>
        <w:r w:rsidR="00DB61F9">
          <w:rPr>
            <w:rFonts w:ascii="Arial" w:hAnsi="Arial" w:cs="Arial"/>
            <w:i w:val="0"/>
            <w:noProof/>
            <w:szCs w:val="28"/>
          </w:rPr>
          <w:t>8</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26822" w:history="1">
        <w:r w:rsidR="008E3D22" w:rsidRPr="0036201A">
          <w:rPr>
            <w:rFonts w:ascii="Arial" w:hAnsi="Arial" w:cs="Arial"/>
            <w:i w:val="0"/>
            <w:noProof/>
            <w:szCs w:val="28"/>
          </w:rPr>
          <w:t xml:space="preserve">2.2.4. </w:t>
        </w:r>
        <w:r w:rsidR="008E3D22" w:rsidRPr="0036201A">
          <w:rPr>
            <w:rFonts w:ascii="Arial" w:hAnsi="Arial" w:cs="Arial"/>
            <w:i w:val="0"/>
            <w:noProof/>
            <w:szCs w:val="28"/>
          </w:rPr>
          <w:t>建表约束</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_Toc26822 </w:instrText>
        </w:r>
        <w:r w:rsidR="003C1CB2" w:rsidRPr="0036201A">
          <w:rPr>
            <w:rFonts w:ascii="Arial" w:hAnsi="Arial" w:cs="Arial"/>
            <w:i w:val="0"/>
            <w:noProof/>
            <w:szCs w:val="28"/>
          </w:rPr>
          <w:fldChar w:fldCharType="separate"/>
        </w:r>
        <w:r w:rsidR="00DB61F9">
          <w:rPr>
            <w:rFonts w:ascii="Arial" w:hAnsi="Arial" w:cs="Arial"/>
            <w:i w:val="0"/>
            <w:noProof/>
            <w:szCs w:val="28"/>
          </w:rPr>
          <w:t>8</w:t>
        </w:r>
        <w:r w:rsidR="003C1CB2" w:rsidRPr="0036201A">
          <w:rPr>
            <w:rFonts w:ascii="Arial" w:hAnsi="Arial" w:cs="Arial"/>
            <w:i w:val="0"/>
            <w:noProof/>
            <w:szCs w:val="28"/>
          </w:rPr>
          <w:fldChar w:fldCharType="end"/>
        </w:r>
      </w:hyperlink>
    </w:p>
    <w:p w:rsidR="00F16067" w:rsidRPr="0036201A" w:rsidRDefault="00B90985" w:rsidP="0036201A">
      <w:pPr>
        <w:pStyle w:val="30"/>
        <w:tabs>
          <w:tab w:val="right" w:leader="dot" w:pos="8306"/>
        </w:tabs>
        <w:rPr>
          <w:rFonts w:ascii="Arial" w:hAnsi="Arial" w:cs="Arial"/>
          <w:i w:val="0"/>
          <w:noProof/>
          <w:szCs w:val="28"/>
        </w:rPr>
      </w:pPr>
      <w:hyperlink w:anchor="_Toc257" w:history="1">
        <w:r w:rsidR="008E3D22" w:rsidRPr="0036201A">
          <w:rPr>
            <w:rFonts w:ascii="Arial" w:hAnsi="Arial" w:cs="Arial"/>
            <w:i w:val="0"/>
            <w:noProof/>
            <w:szCs w:val="28"/>
          </w:rPr>
          <w:t xml:space="preserve">2.2.5. </w:t>
        </w:r>
        <w:r w:rsidR="008E3D22" w:rsidRPr="0036201A">
          <w:rPr>
            <w:rFonts w:ascii="Arial" w:hAnsi="Arial" w:cs="Arial"/>
            <w:i w:val="0"/>
            <w:noProof/>
            <w:szCs w:val="28"/>
          </w:rPr>
          <w:t>引用附件规定</w:t>
        </w:r>
        <w:r w:rsidR="008E3D22" w:rsidRPr="0036201A">
          <w:rPr>
            <w:rFonts w:ascii="Arial" w:hAnsi="Arial" w:cs="Arial"/>
            <w:i w:val="0"/>
            <w:noProof/>
            <w:szCs w:val="28"/>
          </w:rPr>
          <w:tab/>
        </w:r>
        <w:r w:rsidR="003C1CB2" w:rsidRPr="0036201A">
          <w:rPr>
            <w:rFonts w:ascii="Arial" w:hAnsi="Arial" w:cs="Arial"/>
            <w:i w:val="0"/>
            <w:noProof/>
            <w:szCs w:val="28"/>
          </w:rPr>
          <w:fldChar w:fldCharType="begin"/>
        </w:r>
        <w:r w:rsidR="003C1CB2" w:rsidRPr="0036201A">
          <w:rPr>
            <w:rFonts w:ascii="Arial" w:hAnsi="Arial" w:cs="Arial"/>
            <w:i w:val="0"/>
            <w:noProof/>
            <w:szCs w:val="28"/>
          </w:rPr>
          <w:instrText xml:space="preserve"> PAGEREF _Toc257 </w:instrText>
        </w:r>
        <w:r w:rsidR="003C1CB2" w:rsidRPr="0036201A">
          <w:rPr>
            <w:rFonts w:ascii="Arial" w:hAnsi="Arial" w:cs="Arial"/>
            <w:i w:val="0"/>
            <w:noProof/>
            <w:szCs w:val="28"/>
          </w:rPr>
          <w:fldChar w:fldCharType="separate"/>
        </w:r>
        <w:r w:rsidR="00DB61F9">
          <w:rPr>
            <w:rFonts w:ascii="Arial" w:hAnsi="Arial" w:cs="Arial"/>
            <w:i w:val="0"/>
            <w:noProof/>
            <w:szCs w:val="28"/>
          </w:rPr>
          <w:t>9</w:t>
        </w:r>
        <w:r w:rsidR="003C1CB2" w:rsidRPr="0036201A">
          <w:rPr>
            <w:rFonts w:ascii="Arial" w:hAnsi="Arial" w:cs="Arial"/>
            <w:i w:val="0"/>
            <w:noProof/>
            <w:szCs w:val="28"/>
          </w:rPr>
          <w:fldChar w:fldCharType="end"/>
        </w:r>
      </w:hyperlink>
    </w:p>
    <w:p w:rsidR="00F16067" w:rsidRPr="0036201A" w:rsidRDefault="00B90985" w:rsidP="0036201A">
      <w:pPr>
        <w:pStyle w:val="10"/>
        <w:tabs>
          <w:tab w:val="clear" w:pos="8494"/>
          <w:tab w:val="right" w:leader="dot" w:pos="8306"/>
        </w:tabs>
        <w:spacing w:before="0" w:after="0"/>
        <w:rPr>
          <w:rFonts w:ascii="Arial" w:eastAsia="仿宋" w:hAnsi="Arial" w:cs="Arial"/>
          <w:noProof/>
        </w:rPr>
      </w:pPr>
      <w:hyperlink w:anchor="_Toc14732" w:history="1">
        <w:r w:rsidR="008E3D22" w:rsidRPr="0036201A">
          <w:rPr>
            <w:rFonts w:ascii="Arial" w:eastAsia="仿宋" w:hAnsi="Arial" w:cs="Arial"/>
            <w:noProof/>
          </w:rPr>
          <w:t xml:space="preserve">3. </w:t>
        </w:r>
        <w:r w:rsidR="008E3D22" w:rsidRPr="0036201A">
          <w:rPr>
            <w:rFonts w:ascii="Arial" w:eastAsia="仿宋" w:hAnsi="Arial" w:cs="Arial"/>
            <w:noProof/>
          </w:rPr>
          <w:t>数据库环境说明</w:t>
        </w:r>
        <w:r w:rsidR="008E3D22" w:rsidRPr="0036201A">
          <w:rPr>
            <w:rFonts w:ascii="Arial" w:eastAsia="仿宋" w:hAnsi="Arial" w:cs="Arial"/>
            <w:noProof/>
          </w:rPr>
          <w:tab/>
        </w:r>
        <w:r w:rsidR="008E3D22" w:rsidRPr="0036201A">
          <w:rPr>
            <w:rFonts w:ascii="Arial" w:eastAsia="仿宋" w:hAnsi="Arial" w:cs="Arial"/>
            <w:noProof/>
          </w:rPr>
          <w:fldChar w:fldCharType="begin"/>
        </w:r>
        <w:r w:rsidR="008E3D22" w:rsidRPr="0036201A">
          <w:rPr>
            <w:rFonts w:ascii="Arial" w:eastAsia="仿宋" w:hAnsi="Arial" w:cs="Arial"/>
            <w:noProof/>
          </w:rPr>
          <w:instrText xml:space="preserve"> PAGEREF _Toc14732 </w:instrText>
        </w:r>
        <w:r w:rsidR="008E3D22" w:rsidRPr="0036201A">
          <w:rPr>
            <w:rFonts w:ascii="Arial" w:eastAsia="仿宋" w:hAnsi="Arial" w:cs="Arial"/>
            <w:noProof/>
          </w:rPr>
          <w:fldChar w:fldCharType="separate"/>
        </w:r>
        <w:r w:rsidR="00DB61F9">
          <w:rPr>
            <w:rFonts w:ascii="Arial" w:eastAsia="仿宋" w:hAnsi="Arial" w:cs="Arial"/>
            <w:noProof/>
          </w:rPr>
          <w:t>10</w:t>
        </w:r>
        <w:r w:rsidR="008E3D22" w:rsidRPr="0036201A">
          <w:rPr>
            <w:rFonts w:ascii="Arial" w:eastAsia="仿宋" w:hAnsi="Arial" w:cs="Arial"/>
            <w:noProof/>
          </w:rPr>
          <w:fldChar w:fldCharType="end"/>
        </w:r>
      </w:hyperlink>
    </w:p>
    <w:p w:rsidR="00F16067" w:rsidRPr="0036201A" w:rsidRDefault="00B90985" w:rsidP="0036201A">
      <w:pPr>
        <w:pStyle w:val="10"/>
        <w:tabs>
          <w:tab w:val="clear" w:pos="8494"/>
          <w:tab w:val="right" w:leader="dot" w:pos="8306"/>
        </w:tabs>
        <w:spacing w:before="0" w:after="0"/>
        <w:rPr>
          <w:rFonts w:ascii="Arial" w:eastAsia="仿宋" w:hAnsi="Arial" w:cs="Arial"/>
          <w:noProof/>
        </w:rPr>
      </w:pPr>
      <w:hyperlink w:anchor="_Toc14437" w:history="1">
        <w:r w:rsidR="008E3D22" w:rsidRPr="0036201A">
          <w:rPr>
            <w:rFonts w:ascii="Arial" w:eastAsia="仿宋" w:hAnsi="Arial" w:cs="Arial"/>
            <w:noProof/>
          </w:rPr>
          <w:t xml:space="preserve">4 </w:t>
        </w:r>
        <w:r w:rsidR="008E3D22" w:rsidRPr="0036201A">
          <w:rPr>
            <w:rFonts w:ascii="Arial" w:eastAsia="仿宋" w:hAnsi="Arial" w:cs="Arial"/>
            <w:noProof/>
          </w:rPr>
          <w:t>数据库设计</w:t>
        </w:r>
        <w:r w:rsidR="008E3D22" w:rsidRPr="0036201A">
          <w:rPr>
            <w:rFonts w:ascii="Arial" w:eastAsia="仿宋" w:hAnsi="Arial" w:cs="Arial"/>
            <w:noProof/>
          </w:rPr>
          <w:tab/>
        </w:r>
        <w:r w:rsidR="008E3D22" w:rsidRPr="0036201A">
          <w:rPr>
            <w:rFonts w:ascii="Arial" w:eastAsia="仿宋" w:hAnsi="Arial" w:cs="Arial"/>
            <w:noProof/>
          </w:rPr>
          <w:fldChar w:fldCharType="begin"/>
        </w:r>
        <w:r w:rsidR="008E3D22" w:rsidRPr="0036201A">
          <w:rPr>
            <w:rFonts w:ascii="Arial" w:eastAsia="仿宋" w:hAnsi="Arial" w:cs="Arial"/>
            <w:noProof/>
          </w:rPr>
          <w:instrText xml:space="preserve"> PAGEREF _Toc14437 </w:instrText>
        </w:r>
        <w:r w:rsidR="008E3D22" w:rsidRPr="0036201A">
          <w:rPr>
            <w:rFonts w:ascii="Arial" w:eastAsia="仿宋" w:hAnsi="Arial" w:cs="Arial"/>
            <w:noProof/>
          </w:rPr>
          <w:fldChar w:fldCharType="separate"/>
        </w:r>
        <w:r w:rsidR="00DB61F9">
          <w:rPr>
            <w:rFonts w:ascii="Arial" w:eastAsia="仿宋" w:hAnsi="Arial" w:cs="Arial"/>
            <w:noProof/>
          </w:rPr>
          <w:t>11</w:t>
        </w:r>
        <w:r w:rsidR="008E3D22" w:rsidRPr="0036201A">
          <w:rPr>
            <w:rFonts w:ascii="Arial" w:eastAsia="仿宋" w:hAnsi="Arial" w:cs="Arial"/>
            <w:noProof/>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32224" w:history="1">
        <w:r w:rsidR="008E3D22" w:rsidRPr="0036201A">
          <w:rPr>
            <w:rFonts w:ascii="Arial" w:hAnsi="Arial" w:cs="Arial"/>
            <w:noProof/>
            <w:szCs w:val="28"/>
          </w:rPr>
          <w:t>4.</w:t>
        </w:r>
        <w:r w:rsidR="00D1338A">
          <w:rPr>
            <w:rFonts w:ascii="Arial" w:hAnsi="Arial" w:cs="Arial" w:hint="eastAsia"/>
            <w:noProof/>
            <w:szCs w:val="28"/>
          </w:rPr>
          <w:t>1</w:t>
        </w:r>
        <w:r w:rsidR="008E3D22" w:rsidRPr="0036201A">
          <w:rPr>
            <w:rFonts w:ascii="Arial" w:hAnsi="Arial" w:cs="Arial"/>
            <w:noProof/>
            <w:szCs w:val="28"/>
          </w:rPr>
          <w:t xml:space="preserve">. </w:t>
        </w:r>
        <w:r w:rsidR="008E3D22" w:rsidRPr="0036201A">
          <w:rPr>
            <w:rFonts w:ascii="Arial" w:hAnsi="Arial" w:cs="Arial"/>
            <w:noProof/>
            <w:szCs w:val="28"/>
          </w:rPr>
          <w:t>数据库表格清单</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_Toc32224 </w:instrText>
        </w:r>
        <w:r w:rsidR="003C1CB2" w:rsidRPr="0036201A">
          <w:rPr>
            <w:rFonts w:ascii="Arial" w:hAnsi="Arial" w:cs="Arial"/>
            <w:noProof/>
            <w:szCs w:val="28"/>
          </w:rPr>
          <w:fldChar w:fldCharType="separate"/>
        </w:r>
        <w:r w:rsidR="00DB61F9">
          <w:rPr>
            <w:rFonts w:ascii="Arial" w:hAnsi="Arial" w:cs="Arial"/>
            <w:noProof/>
            <w:szCs w:val="28"/>
          </w:rPr>
          <w:t>11</w:t>
        </w:r>
        <w:r w:rsidR="003C1CB2" w:rsidRPr="0036201A">
          <w:rPr>
            <w:rFonts w:ascii="Arial" w:hAnsi="Arial" w:cs="Arial"/>
            <w:noProof/>
            <w:szCs w:val="28"/>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29961" w:history="1">
        <w:r w:rsidR="008E3D22" w:rsidRPr="0036201A">
          <w:rPr>
            <w:rFonts w:ascii="Arial" w:hAnsi="Arial" w:cs="Arial"/>
            <w:noProof/>
            <w:szCs w:val="28"/>
          </w:rPr>
          <w:t>4.</w:t>
        </w:r>
        <w:r w:rsidR="00D1338A">
          <w:rPr>
            <w:rFonts w:ascii="Arial" w:hAnsi="Arial" w:cs="Arial" w:hint="eastAsia"/>
            <w:noProof/>
            <w:szCs w:val="28"/>
          </w:rPr>
          <w:t>2</w:t>
        </w:r>
        <w:r w:rsidR="008E3D22" w:rsidRPr="0036201A">
          <w:rPr>
            <w:rFonts w:ascii="Arial" w:hAnsi="Arial" w:cs="Arial"/>
            <w:noProof/>
            <w:szCs w:val="28"/>
          </w:rPr>
          <w:t xml:space="preserve">. </w:t>
        </w:r>
        <w:r w:rsidR="008E3D22" w:rsidRPr="0036201A">
          <w:rPr>
            <w:rFonts w:ascii="Arial" w:hAnsi="Arial" w:cs="Arial"/>
            <w:noProof/>
            <w:szCs w:val="28"/>
          </w:rPr>
          <w:t>数据库物理模型及数据字典</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_Toc29961 </w:instrText>
        </w:r>
        <w:r w:rsidR="003C1CB2" w:rsidRPr="0036201A">
          <w:rPr>
            <w:rFonts w:ascii="Arial" w:hAnsi="Arial" w:cs="Arial"/>
            <w:noProof/>
            <w:szCs w:val="28"/>
          </w:rPr>
          <w:fldChar w:fldCharType="separate"/>
        </w:r>
        <w:r w:rsidR="00DB61F9">
          <w:rPr>
            <w:rFonts w:ascii="Arial" w:hAnsi="Arial" w:cs="Arial"/>
            <w:noProof/>
            <w:szCs w:val="28"/>
          </w:rPr>
          <w:t>17</w:t>
        </w:r>
        <w:r w:rsidR="003C1CB2" w:rsidRPr="0036201A">
          <w:rPr>
            <w:rFonts w:ascii="Arial" w:hAnsi="Arial" w:cs="Arial"/>
            <w:noProof/>
            <w:szCs w:val="28"/>
          </w:rPr>
          <w:fldChar w:fldCharType="end"/>
        </w:r>
      </w:hyperlink>
    </w:p>
    <w:p w:rsidR="00F16067" w:rsidRPr="0036201A" w:rsidRDefault="00B90985" w:rsidP="0036201A">
      <w:pPr>
        <w:pStyle w:val="10"/>
        <w:tabs>
          <w:tab w:val="clear" w:pos="8494"/>
          <w:tab w:val="right" w:leader="dot" w:pos="8306"/>
        </w:tabs>
        <w:spacing w:before="0" w:after="0"/>
        <w:rPr>
          <w:rFonts w:ascii="Arial" w:eastAsia="仿宋" w:hAnsi="Arial" w:cs="Arial"/>
          <w:noProof/>
        </w:rPr>
      </w:pPr>
      <w:hyperlink w:anchor="_Toc20403" w:history="1">
        <w:r w:rsidR="008E3D22" w:rsidRPr="0036201A">
          <w:rPr>
            <w:rFonts w:ascii="Arial" w:eastAsia="仿宋" w:hAnsi="Arial" w:cs="Arial"/>
            <w:noProof/>
          </w:rPr>
          <w:t xml:space="preserve">5. </w:t>
        </w:r>
        <w:r w:rsidR="008E3D22" w:rsidRPr="0036201A">
          <w:rPr>
            <w:rFonts w:ascii="Arial" w:eastAsia="仿宋" w:hAnsi="Arial" w:cs="Arial"/>
            <w:noProof/>
          </w:rPr>
          <w:t>安全性设计</w:t>
        </w:r>
        <w:r w:rsidR="008E3D22" w:rsidRPr="0036201A">
          <w:rPr>
            <w:rFonts w:ascii="Arial" w:eastAsia="仿宋" w:hAnsi="Arial" w:cs="Arial"/>
            <w:noProof/>
          </w:rPr>
          <w:tab/>
        </w:r>
        <w:r w:rsidR="008E3D22" w:rsidRPr="0036201A">
          <w:rPr>
            <w:rFonts w:ascii="Arial" w:eastAsia="仿宋" w:hAnsi="Arial" w:cs="Arial"/>
            <w:noProof/>
          </w:rPr>
          <w:fldChar w:fldCharType="begin"/>
        </w:r>
        <w:r w:rsidR="008E3D22" w:rsidRPr="0036201A">
          <w:rPr>
            <w:rFonts w:ascii="Arial" w:eastAsia="仿宋" w:hAnsi="Arial" w:cs="Arial"/>
            <w:noProof/>
          </w:rPr>
          <w:instrText xml:space="preserve"> PAGEREF _Toc20403 </w:instrText>
        </w:r>
        <w:r w:rsidR="008E3D22" w:rsidRPr="0036201A">
          <w:rPr>
            <w:rFonts w:ascii="Arial" w:eastAsia="仿宋" w:hAnsi="Arial" w:cs="Arial"/>
            <w:noProof/>
          </w:rPr>
          <w:fldChar w:fldCharType="separate"/>
        </w:r>
        <w:r w:rsidR="00DB61F9">
          <w:rPr>
            <w:rFonts w:ascii="Arial" w:eastAsia="仿宋" w:hAnsi="Arial" w:cs="Arial"/>
            <w:noProof/>
          </w:rPr>
          <w:t>84</w:t>
        </w:r>
        <w:r w:rsidR="008E3D22" w:rsidRPr="0036201A">
          <w:rPr>
            <w:rFonts w:ascii="Arial" w:eastAsia="仿宋" w:hAnsi="Arial" w:cs="Arial"/>
            <w:noProof/>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31348" w:history="1">
        <w:r w:rsidR="008E3D22" w:rsidRPr="0036201A">
          <w:rPr>
            <w:rFonts w:ascii="Arial" w:hAnsi="Arial" w:cs="Arial"/>
            <w:noProof/>
            <w:szCs w:val="28"/>
          </w:rPr>
          <w:t xml:space="preserve">5.1. </w:t>
        </w:r>
        <w:r w:rsidR="008E3D22" w:rsidRPr="0036201A">
          <w:rPr>
            <w:rFonts w:ascii="Arial" w:hAnsi="Arial" w:cs="Arial"/>
            <w:noProof/>
            <w:szCs w:val="28"/>
          </w:rPr>
          <w:t>防止用户直接操作数据库的方法</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_Toc31348 </w:instrText>
        </w:r>
        <w:r w:rsidR="003C1CB2" w:rsidRPr="0036201A">
          <w:rPr>
            <w:rFonts w:ascii="Arial" w:hAnsi="Arial" w:cs="Arial"/>
            <w:noProof/>
            <w:szCs w:val="28"/>
          </w:rPr>
          <w:fldChar w:fldCharType="separate"/>
        </w:r>
        <w:r w:rsidR="00DB61F9">
          <w:rPr>
            <w:rFonts w:ascii="Arial" w:hAnsi="Arial" w:cs="Arial"/>
            <w:noProof/>
            <w:szCs w:val="28"/>
          </w:rPr>
          <w:t>84</w:t>
        </w:r>
        <w:r w:rsidR="003C1CB2" w:rsidRPr="0036201A">
          <w:rPr>
            <w:rFonts w:ascii="Arial" w:hAnsi="Arial" w:cs="Arial"/>
            <w:noProof/>
            <w:szCs w:val="28"/>
          </w:rPr>
          <w:fldChar w:fldCharType="end"/>
        </w:r>
      </w:hyperlink>
    </w:p>
    <w:p w:rsidR="00F16067" w:rsidRPr="0036201A" w:rsidRDefault="00B90985" w:rsidP="0036201A">
      <w:pPr>
        <w:pStyle w:val="21"/>
        <w:tabs>
          <w:tab w:val="right" w:leader="dot" w:pos="8306"/>
        </w:tabs>
        <w:rPr>
          <w:rFonts w:ascii="Arial" w:hAnsi="Arial" w:cs="Arial"/>
          <w:noProof/>
          <w:szCs w:val="28"/>
        </w:rPr>
      </w:pPr>
      <w:hyperlink w:anchor="_Toc6239" w:history="1">
        <w:r w:rsidR="008E3D22" w:rsidRPr="0036201A">
          <w:rPr>
            <w:rFonts w:ascii="Arial" w:hAnsi="Arial" w:cs="Arial"/>
            <w:noProof/>
            <w:szCs w:val="28"/>
          </w:rPr>
          <w:t xml:space="preserve">5.2. </w:t>
        </w:r>
        <w:r w:rsidR="008E3D22" w:rsidRPr="0036201A">
          <w:rPr>
            <w:rFonts w:ascii="Arial" w:hAnsi="Arial" w:cs="Arial"/>
            <w:noProof/>
            <w:szCs w:val="28"/>
          </w:rPr>
          <w:t>用户帐号密码的加密方法</w:t>
        </w:r>
        <w:r w:rsidR="008E3D22" w:rsidRPr="0036201A">
          <w:rPr>
            <w:rFonts w:ascii="Arial" w:hAnsi="Arial" w:cs="Arial"/>
            <w:noProof/>
            <w:szCs w:val="28"/>
          </w:rPr>
          <w:tab/>
        </w:r>
        <w:r w:rsidR="003C1CB2" w:rsidRPr="0036201A">
          <w:rPr>
            <w:rFonts w:ascii="Arial" w:hAnsi="Arial" w:cs="Arial"/>
            <w:noProof/>
            <w:szCs w:val="28"/>
          </w:rPr>
          <w:fldChar w:fldCharType="begin"/>
        </w:r>
        <w:r w:rsidR="003C1CB2" w:rsidRPr="0036201A">
          <w:rPr>
            <w:rFonts w:ascii="Arial" w:hAnsi="Arial" w:cs="Arial"/>
            <w:noProof/>
            <w:szCs w:val="28"/>
          </w:rPr>
          <w:instrText xml:space="preserve"> PAGEREF _Toc6239 </w:instrText>
        </w:r>
        <w:r w:rsidR="003C1CB2" w:rsidRPr="0036201A">
          <w:rPr>
            <w:rFonts w:ascii="Arial" w:hAnsi="Arial" w:cs="Arial"/>
            <w:noProof/>
            <w:szCs w:val="28"/>
          </w:rPr>
          <w:fldChar w:fldCharType="separate"/>
        </w:r>
        <w:r w:rsidR="00DB61F9">
          <w:rPr>
            <w:rFonts w:ascii="Arial" w:hAnsi="Arial" w:cs="Arial"/>
            <w:noProof/>
            <w:szCs w:val="28"/>
          </w:rPr>
          <w:t>84</w:t>
        </w:r>
        <w:r w:rsidR="003C1CB2" w:rsidRPr="0036201A">
          <w:rPr>
            <w:rFonts w:ascii="Arial" w:hAnsi="Arial" w:cs="Arial"/>
            <w:noProof/>
            <w:szCs w:val="28"/>
          </w:rPr>
          <w:fldChar w:fldCharType="end"/>
        </w:r>
      </w:hyperlink>
    </w:p>
    <w:p w:rsidR="00F16067" w:rsidRPr="0036201A" w:rsidRDefault="00B90985" w:rsidP="0036201A">
      <w:pPr>
        <w:pStyle w:val="10"/>
        <w:tabs>
          <w:tab w:val="clear" w:pos="8494"/>
          <w:tab w:val="right" w:leader="dot" w:pos="8306"/>
        </w:tabs>
        <w:spacing w:before="0" w:after="0"/>
        <w:rPr>
          <w:rFonts w:ascii="Arial" w:eastAsia="仿宋" w:hAnsi="Arial" w:cs="Arial"/>
          <w:noProof/>
        </w:rPr>
      </w:pPr>
      <w:hyperlink w:anchor="_Toc14535" w:history="1">
        <w:r w:rsidR="008E3D22" w:rsidRPr="0036201A">
          <w:rPr>
            <w:rFonts w:ascii="Arial" w:eastAsia="仿宋" w:hAnsi="Arial" w:cs="Arial"/>
            <w:noProof/>
          </w:rPr>
          <w:t xml:space="preserve">6. </w:t>
        </w:r>
        <w:r w:rsidR="008E3D22" w:rsidRPr="0036201A">
          <w:rPr>
            <w:rFonts w:ascii="Arial" w:eastAsia="仿宋" w:hAnsi="Arial" w:cs="Arial"/>
            <w:noProof/>
          </w:rPr>
          <w:t>优化</w:t>
        </w:r>
        <w:r w:rsidR="008E3D22" w:rsidRPr="0036201A">
          <w:rPr>
            <w:rFonts w:ascii="Arial" w:eastAsia="仿宋" w:hAnsi="Arial" w:cs="Arial"/>
            <w:noProof/>
          </w:rPr>
          <w:tab/>
        </w:r>
        <w:r w:rsidR="008E3D22" w:rsidRPr="0036201A">
          <w:rPr>
            <w:rFonts w:ascii="Arial" w:eastAsia="仿宋" w:hAnsi="Arial" w:cs="Arial"/>
            <w:noProof/>
          </w:rPr>
          <w:fldChar w:fldCharType="begin"/>
        </w:r>
        <w:r w:rsidR="008E3D22" w:rsidRPr="0036201A">
          <w:rPr>
            <w:rFonts w:ascii="Arial" w:eastAsia="仿宋" w:hAnsi="Arial" w:cs="Arial"/>
            <w:noProof/>
          </w:rPr>
          <w:instrText xml:space="preserve"> PAGEREF _Toc14535 </w:instrText>
        </w:r>
        <w:r w:rsidR="008E3D22" w:rsidRPr="0036201A">
          <w:rPr>
            <w:rFonts w:ascii="Arial" w:eastAsia="仿宋" w:hAnsi="Arial" w:cs="Arial"/>
            <w:noProof/>
          </w:rPr>
          <w:fldChar w:fldCharType="separate"/>
        </w:r>
        <w:r w:rsidR="00DB61F9">
          <w:rPr>
            <w:rFonts w:ascii="Arial" w:eastAsia="仿宋" w:hAnsi="Arial" w:cs="Arial"/>
            <w:noProof/>
          </w:rPr>
          <w:t>85</w:t>
        </w:r>
        <w:r w:rsidR="008E3D22" w:rsidRPr="0036201A">
          <w:rPr>
            <w:rFonts w:ascii="Arial" w:eastAsia="仿宋" w:hAnsi="Arial" w:cs="Arial"/>
            <w:noProof/>
          </w:rPr>
          <w:fldChar w:fldCharType="end"/>
        </w:r>
      </w:hyperlink>
    </w:p>
    <w:p w:rsidR="00F16067" w:rsidRPr="0036201A" w:rsidRDefault="00B90985" w:rsidP="0036201A">
      <w:pPr>
        <w:pStyle w:val="10"/>
        <w:tabs>
          <w:tab w:val="clear" w:pos="8494"/>
          <w:tab w:val="right" w:leader="dot" w:pos="8306"/>
        </w:tabs>
        <w:spacing w:before="0" w:after="0"/>
        <w:rPr>
          <w:rFonts w:ascii="Arial" w:eastAsia="仿宋" w:hAnsi="Arial" w:cs="Arial"/>
          <w:noProof/>
        </w:rPr>
      </w:pPr>
      <w:hyperlink w:anchor="_Toc11016" w:history="1">
        <w:r w:rsidR="008E3D22" w:rsidRPr="0036201A">
          <w:rPr>
            <w:rFonts w:ascii="Arial" w:eastAsia="仿宋" w:hAnsi="Arial" w:cs="Arial"/>
            <w:noProof/>
          </w:rPr>
          <w:t xml:space="preserve">7. </w:t>
        </w:r>
        <w:r w:rsidR="008E3D22" w:rsidRPr="0036201A">
          <w:rPr>
            <w:rFonts w:ascii="Arial" w:eastAsia="仿宋" w:hAnsi="Arial" w:cs="Arial"/>
            <w:noProof/>
          </w:rPr>
          <w:t>数据库管理与维护说明</w:t>
        </w:r>
        <w:r w:rsidR="008E3D22" w:rsidRPr="0036201A">
          <w:rPr>
            <w:rFonts w:ascii="Arial" w:eastAsia="仿宋" w:hAnsi="Arial" w:cs="Arial"/>
            <w:noProof/>
          </w:rPr>
          <w:tab/>
        </w:r>
        <w:r w:rsidR="008E3D22" w:rsidRPr="0036201A">
          <w:rPr>
            <w:rFonts w:ascii="Arial" w:eastAsia="仿宋" w:hAnsi="Arial" w:cs="Arial"/>
            <w:noProof/>
          </w:rPr>
          <w:fldChar w:fldCharType="begin"/>
        </w:r>
        <w:r w:rsidR="008E3D22" w:rsidRPr="0036201A">
          <w:rPr>
            <w:rFonts w:ascii="Arial" w:eastAsia="仿宋" w:hAnsi="Arial" w:cs="Arial"/>
            <w:noProof/>
          </w:rPr>
          <w:instrText xml:space="preserve"> PAGEREF _Toc11016 </w:instrText>
        </w:r>
        <w:r w:rsidR="008E3D22" w:rsidRPr="0036201A">
          <w:rPr>
            <w:rFonts w:ascii="Arial" w:eastAsia="仿宋" w:hAnsi="Arial" w:cs="Arial"/>
            <w:noProof/>
          </w:rPr>
          <w:fldChar w:fldCharType="separate"/>
        </w:r>
        <w:r w:rsidR="00DB61F9">
          <w:rPr>
            <w:rFonts w:ascii="Arial" w:eastAsia="仿宋" w:hAnsi="Arial" w:cs="Arial"/>
            <w:noProof/>
          </w:rPr>
          <w:t>87</w:t>
        </w:r>
        <w:r w:rsidR="008E3D22" w:rsidRPr="0036201A">
          <w:rPr>
            <w:rFonts w:ascii="Arial" w:eastAsia="仿宋" w:hAnsi="Arial" w:cs="Arial"/>
            <w:noProof/>
          </w:rPr>
          <w:fldChar w:fldCharType="end"/>
        </w:r>
      </w:hyperlink>
    </w:p>
    <w:p w:rsidR="00F16067" w:rsidRPr="0036201A" w:rsidRDefault="008E3D22">
      <w:pPr>
        <w:rPr>
          <w:rFonts w:ascii="Arial" w:hAnsi="Arial" w:cs="Arial"/>
          <w:color w:val="000000"/>
        </w:rPr>
        <w:sectPr w:rsidR="00F16067" w:rsidRPr="0036201A" w:rsidSect="00AE6F30">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40" w:right="1800" w:bottom="1440" w:left="1800" w:header="851" w:footer="851" w:gutter="0"/>
          <w:cols w:space="720"/>
          <w:titlePg/>
          <w:docGrid w:type="linesAndChars" w:linePitch="350" w:charSpace="2824"/>
        </w:sectPr>
      </w:pPr>
      <w:r w:rsidRPr="0036201A">
        <w:rPr>
          <w:rFonts w:ascii="Arial" w:hAnsi="Arial" w:cs="Arial"/>
          <w:color w:val="000000"/>
        </w:rPr>
        <w:fldChar w:fldCharType="end"/>
      </w:r>
    </w:p>
    <w:p w:rsidR="00F16067" w:rsidRPr="0036201A" w:rsidRDefault="008E3D22">
      <w:pPr>
        <w:pStyle w:val="1"/>
        <w:numPr>
          <w:ilvl w:val="0"/>
          <w:numId w:val="3"/>
        </w:numPr>
        <w:jc w:val="left"/>
        <w:rPr>
          <w:rFonts w:ascii="Arial" w:hAnsi="Arial" w:cs="Arial"/>
        </w:rPr>
      </w:pPr>
      <w:bookmarkStart w:id="2" w:name="_Toc10945"/>
      <w:r w:rsidRPr="0036201A">
        <w:rPr>
          <w:rFonts w:ascii="Arial" w:hAnsi="Arial" w:cs="Arial"/>
        </w:rPr>
        <w:lastRenderedPageBreak/>
        <w:t>引言</w:t>
      </w:r>
      <w:bookmarkEnd w:id="2"/>
    </w:p>
    <w:p w:rsidR="00F16067" w:rsidRPr="0036201A" w:rsidRDefault="008E3D22">
      <w:pPr>
        <w:pStyle w:val="2"/>
        <w:numPr>
          <w:ilvl w:val="1"/>
          <w:numId w:val="3"/>
        </w:numPr>
        <w:spacing w:before="60" w:after="60" w:line="415" w:lineRule="auto"/>
        <w:rPr>
          <w:rFonts w:eastAsia="仿宋" w:cs="Arial"/>
        </w:rPr>
      </w:pPr>
      <w:bookmarkStart w:id="3" w:name="_Toc16872"/>
      <w:r w:rsidRPr="0036201A">
        <w:rPr>
          <w:rFonts w:eastAsia="仿宋" w:cs="Arial"/>
        </w:rPr>
        <w:t>目的</w:t>
      </w:r>
      <w:bookmarkEnd w:id="3"/>
    </w:p>
    <w:p w:rsidR="00F16067" w:rsidRPr="006C3CB7" w:rsidRDefault="008E3D22">
      <w:pPr>
        <w:spacing w:line="300" w:lineRule="auto"/>
        <w:ind w:firstLine="420"/>
        <w:rPr>
          <w:rFonts w:ascii="Arial" w:hAnsi="Arial" w:cs="Arial"/>
        </w:rPr>
      </w:pPr>
      <w:r w:rsidRPr="006C3CB7">
        <w:rPr>
          <w:rFonts w:ascii="Arial" w:hAnsi="Arial" w:cs="Arial"/>
        </w:rPr>
        <w:t>依据</w:t>
      </w:r>
      <w:r w:rsidR="006D36EA" w:rsidRPr="006C3CB7">
        <w:rPr>
          <w:rFonts w:ascii="Arial" w:hAnsi="Arial" w:cs="Arial" w:hint="eastAsia"/>
        </w:rPr>
        <w:t>基于立体巡检体系的无人机装备在智能巡检作业中的综合示范应用项目中所需无人机智能巡检应用</w:t>
      </w:r>
      <w:r w:rsidRPr="006C3CB7">
        <w:rPr>
          <w:rFonts w:ascii="Arial" w:hAnsi="Arial" w:cs="Arial"/>
        </w:rPr>
        <w:t>系统体系结构设计和用户说明书进行编写，为项目组开发人员、设计人员提供数据库对象的设计说明，为系统开发、测试和实施提供依据。</w:t>
      </w:r>
    </w:p>
    <w:p w:rsidR="00F16067" w:rsidRPr="0036201A" w:rsidRDefault="008E3D22">
      <w:pPr>
        <w:pStyle w:val="2"/>
        <w:numPr>
          <w:ilvl w:val="1"/>
          <w:numId w:val="3"/>
        </w:numPr>
        <w:spacing w:before="60" w:after="60" w:line="415" w:lineRule="auto"/>
        <w:rPr>
          <w:rFonts w:eastAsia="仿宋" w:cs="Arial"/>
        </w:rPr>
      </w:pPr>
      <w:bookmarkStart w:id="4" w:name="_Toc16963"/>
      <w:r w:rsidRPr="0036201A">
        <w:rPr>
          <w:rFonts w:eastAsia="仿宋" w:cs="Arial"/>
        </w:rPr>
        <w:t>参考文献</w:t>
      </w:r>
      <w:bookmarkEnd w:id="4"/>
    </w:p>
    <w:p w:rsidR="00F16067" w:rsidRPr="006C3CB7" w:rsidRDefault="008E3D22">
      <w:pPr>
        <w:numPr>
          <w:ilvl w:val="0"/>
          <w:numId w:val="4"/>
        </w:numPr>
        <w:spacing w:line="300" w:lineRule="auto"/>
        <w:rPr>
          <w:rFonts w:ascii="Arial" w:hAnsi="Arial" w:cs="Arial"/>
        </w:rPr>
      </w:pPr>
      <w:r w:rsidRPr="006C3CB7">
        <w:rPr>
          <w:rFonts w:ascii="Arial" w:hAnsi="Arial" w:cs="Arial"/>
        </w:rPr>
        <w:t>项目可研报告</w:t>
      </w:r>
    </w:p>
    <w:p w:rsidR="00F16067" w:rsidRPr="006C3CB7" w:rsidRDefault="006D36EA">
      <w:pPr>
        <w:numPr>
          <w:ilvl w:val="0"/>
          <w:numId w:val="4"/>
        </w:numPr>
        <w:spacing w:line="300" w:lineRule="auto"/>
        <w:rPr>
          <w:rFonts w:ascii="Arial" w:hAnsi="Arial" w:cs="Arial"/>
        </w:rPr>
      </w:pPr>
      <w:r w:rsidRPr="006C3CB7">
        <w:rPr>
          <w:rFonts w:ascii="Arial" w:hAnsi="Arial" w:cs="Arial"/>
        </w:rPr>
        <w:t>项目</w:t>
      </w:r>
      <w:r w:rsidR="008E3D22" w:rsidRPr="006C3CB7">
        <w:rPr>
          <w:rFonts w:ascii="Arial" w:hAnsi="Arial" w:cs="Arial"/>
        </w:rPr>
        <w:t>需求</w:t>
      </w:r>
      <w:r w:rsidRPr="006C3CB7">
        <w:rPr>
          <w:rFonts w:ascii="Arial" w:hAnsi="Arial" w:cs="Arial" w:hint="eastAsia"/>
        </w:rPr>
        <w:t>分析报告</w:t>
      </w:r>
    </w:p>
    <w:p w:rsidR="00F16067" w:rsidRPr="006C3CB7" w:rsidRDefault="008E3D22">
      <w:pPr>
        <w:numPr>
          <w:ilvl w:val="0"/>
          <w:numId w:val="4"/>
        </w:numPr>
        <w:spacing w:line="300" w:lineRule="auto"/>
        <w:rPr>
          <w:rFonts w:ascii="Arial" w:hAnsi="Arial" w:cs="Arial"/>
        </w:rPr>
      </w:pPr>
      <w:r w:rsidRPr="006C3CB7">
        <w:rPr>
          <w:rFonts w:ascii="Arial" w:hAnsi="Arial" w:cs="Arial"/>
        </w:rPr>
        <w:t>系统概要设计说明书</w:t>
      </w:r>
    </w:p>
    <w:p w:rsidR="00F16067" w:rsidRPr="0036201A" w:rsidRDefault="008E3D22">
      <w:pPr>
        <w:pStyle w:val="2"/>
        <w:numPr>
          <w:ilvl w:val="1"/>
          <w:numId w:val="3"/>
        </w:numPr>
        <w:spacing w:before="60" w:after="60" w:line="415" w:lineRule="auto"/>
        <w:rPr>
          <w:rFonts w:eastAsia="仿宋" w:cs="Arial"/>
        </w:rPr>
      </w:pPr>
      <w:bookmarkStart w:id="5" w:name="_Toc23601"/>
      <w:bookmarkStart w:id="6" w:name="_Toc16478134"/>
      <w:bookmarkStart w:id="7" w:name="_Toc15898332"/>
      <w:bookmarkStart w:id="8" w:name="_Toc192929555"/>
      <w:bookmarkStart w:id="9" w:name="_Toc16478468"/>
      <w:bookmarkStart w:id="10" w:name="_Toc15786746"/>
      <w:r w:rsidRPr="0036201A">
        <w:rPr>
          <w:rFonts w:eastAsia="仿宋" w:cs="Arial"/>
        </w:rPr>
        <w:t>术语与缩写解释</w:t>
      </w:r>
      <w:bookmarkEnd w:id="5"/>
      <w:bookmarkEnd w:id="6"/>
      <w:bookmarkEnd w:id="7"/>
      <w:bookmarkEnd w:id="8"/>
      <w:bookmarkEnd w:id="9"/>
      <w:bookmarkEnd w:id="1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0"/>
        <w:gridCol w:w="6202"/>
      </w:tblGrid>
      <w:tr w:rsidR="00F16067" w:rsidRPr="0036201A" w:rsidTr="00AE6F30">
        <w:trPr>
          <w:cantSplit/>
          <w:trHeight w:val="567"/>
        </w:trPr>
        <w:tc>
          <w:tcPr>
            <w:tcW w:w="2320" w:type="dxa"/>
            <w:shd w:val="clear" w:color="auto" w:fill="D9D9D9"/>
            <w:vAlign w:val="center"/>
          </w:tcPr>
          <w:p w:rsidR="00F16067" w:rsidRPr="0036201A" w:rsidRDefault="008E3D22" w:rsidP="00AE6F30">
            <w:pPr>
              <w:tabs>
                <w:tab w:val="left" w:pos="3346"/>
              </w:tabs>
              <w:rPr>
                <w:rFonts w:ascii="Arial" w:hAnsi="Arial" w:cs="Arial"/>
                <w:b/>
                <w:bCs/>
                <w:sz w:val="24"/>
              </w:rPr>
            </w:pPr>
            <w:r w:rsidRPr="006C3CB7">
              <w:rPr>
                <w:rFonts w:ascii="Arial" w:hAnsi="Arial" w:cs="Arial"/>
                <w:b/>
                <w:bCs/>
              </w:rPr>
              <w:t>缩写、术语</w:t>
            </w:r>
          </w:p>
        </w:tc>
        <w:tc>
          <w:tcPr>
            <w:tcW w:w="6202" w:type="dxa"/>
            <w:shd w:val="clear" w:color="auto" w:fill="D9D9D9"/>
            <w:vAlign w:val="center"/>
          </w:tcPr>
          <w:p w:rsidR="00F16067" w:rsidRPr="006C3CB7" w:rsidRDefault="008E3D22" w:rsidP="00AE6F30">
            <w:pPr>
              <w:tabs>
                <w:tab w:val="left" w:pos="3346"/>
              </w:tabs>
              <w:rPr>
                <w:rFonts w:ascii="Arial" w:hAnsi="Arial" w:cs="Arial"/>
                <w:b/>
                <w:bCs/>
              </w:rPr>
            </w:pPr>
            <w:r w:rsidRPr="006C3CB7">
              <w:rPr>
                <w:rFonts w:ascii="Arial" w:hAnsi="Arial" w:cs="Arial"/>
                <w:b/>
                <w:bCs/>
              </w:rPr>
              <w:t>解</w:t>
            </w:r>
            <w:r w:rsidRPr="006C3CB7">
              <w:rPr>
                <w:rFonts w:ascii="Arial" w:hAnsi="Arial" w:cs="Arial"/>
                <w:b/>
                <w:bCs/>
              </w:rPr>
              <w:t xml:space="preserve"> </w:t>
            </w:r>
            <w:r w:rsidRPr="006C3CB7">
              <w:rPr>
                <w:rFonts w:ascii="Arial" w:hAnsi="Arial" w:cs="Arial"/>
                <w:b/>
                <w:bCs/>
              </w:rPr>
              <w:t>释</w:t>
            </w:r>
          </w:p>
        </w:tc>
      </w:tr>
      <w:tr w:rsidR="00F16067" w:rsidRPr="0036201A" w:rsidTr="00AE6F30">
        <w:trPr>
          <w:cantSplit/>
          <w:trHeight w:val="567"/>
        </w:trPr>
        <w:tc>
          <w:tcPr>
            <w:tcW w:w="2320" w:type="dxa"/>
            <w:vAlign w:val="center"/>
          </w:tcPr>
          <w:p w:rsidR="00F16067" w:rsidRPr="0036201A" w:rsidRDefault="008E3D22" w:rsidP="00AE6F30">
            <w:pPr>
              <w:tabs>
                <w:tab w:val="left" w:pos="3346"/>
              </w:tabs>
              <w:rPr>
                <w:rFonts w:ascii="Arial" w:hAnsi="Arial" w:cs="Arial"/>
                <w:sz w:val="24"/>
              </w:rPr>
            </w:pPr>
            <w:r w:rsidRPr="006C3CB7">
              <w:rPr>
                <w:rFonts w:ascii="Arial" w:hAnsi="Arial" w:cs="Arial"/>
              </w:rPr>
              <w:t>db</w:t>
            </w:r>
          </w:p>
        </w:tc>
        <w:tc>
          <w:tcPr>
            <w:tcW w:w="6202" w:type="dxa"/>
            <w:vAlign w:val="center"/>
          </w:tcPr>
          <w:p w:rsidR="00F16067" w:rsidRPr="006C3CB7" w:rsidRDefault="008E3D22" w:rsidP="00AE6F30">
            <w:pPr>
              <w:tabs>
                <w:tab w:val="left" w:pos="3346"/>
              </w:tabs>
              <w:rPr>
                <w:rFonts w:ascii="Arial" w:hAnsi="Arial" w:cs="Arial"/>
              </w:rPr>
            </w:pPr>
            <w:r w:rsidRPr="006C3CB7">
              <w:rPr>
                <w:rFonts w:ascii="Arial" w:hAnsi="Arial" w:cs="Arial"/>
              </w:rPr>
              <w:t>数据库</w:t>
            </w:r>
          </w:p>
        </w:tc>
      </w:tr>
      <w:tr w:rsidR="00F16067" w:rsidRPr="0036201A" w:rsidTr="00AE6F30">
        <w:trPr>
          <w:cantSplit/>
          <w:trHeight w:val="567"/>
        </w:trPr>
        <w:tc>
          <w:tcPr>
            <w:tcW w:w="2320" w:type="dxa"/>
            <w:vAlign w:val="center"/>
          </w:tcPr>
          <w:p w:rsidR="00F16067" w:rsidRPr="0036201A" w:rsidRDefault="008E3D22" w:rsidP="00AE6F30">
            <w:pPr>
              <w:tabs>
                <w:tab w:val="left" w:pos="3346"/>
              </w:tabs>
              <w:rPr>
                <w:rFonts w:ascii="Arial" w:hAnsi="Arial" w:cs="Arial"/>
                <w:sz w:val="24"/>
              </w:rPr>
            </w:pPr>
            <w:r w:rsidRPr="006C3CB7">
              <w:rPr>
                <w:rFonts w:ascii="Arial" w:hAnsi="Arial" w:cs="Arial"/>
              </w:rPr>
              <w:t>pd</w:t>
            </w:r>
          </w:p>
        </w:tc>
        <w:tc>
          <w:tcPr>
            <w:tcW w:w="6202" w:type="dxa"/>
            <w:vAlign w:val="center"/>
          </w:tcPr>
          <w:p w:rsidR="00F16067" w:rsidRPr="006C3CB7" w:rsidRDefault="008E3D22" w:rsidP="00AE6F30">
            <w:pPr>
              <w:tabs>
                <w:tab w:val="left" w:pos="3346"/>
              </w:tabs>
              <w:rPr>
                <w:rFonts w:ascii="Arial" w:hAnsi="Arial" w:cs="Arial"/>
              </w:rPr>
            </w:pPr>
            <w:r w:rsidRPr="006C3CB7">
              <w:rPr>
                <w:rFonts w:ascii="Arial" w:hAnsi="Arial" w:cs="Arial"/>
              </w:rPr>
              <w:t>powerdegigner</w:t>
            </w:r>
            <w:r w:rsidRPr="006C3CB7">
              <w:rPr>
                <w:rFonts w:ascii="Arial" w:hAnsi="Arial" w:cs="Arial"/>
              </w:rPr>
              <w:t>设计工具</w:t>
            </w:r>
          </w:p>
        </w:tc>
      </w:tr>
      <w:tr w:rsidR="00F16067" w:rsidRPr="0036201A" w:rsidTr="00AE6F30">
        <w:trPr>
          <w:cantSplit/>
          <w:trHeight w:val="567"/>
        </w:trPr>
        <w:tc>
          <w:tcPr>
            <w:tcW w:w="2320" w:type="dxa"/>
            <w:vAlign w:val="center"/>
          </w:tcPr>
          <w:p w:rsidR="00F16067" w:rsidRPr="0036201A" w:rsidRDefault="008E3D22" w:rsidP="00AE6F30">
            <w:pPr>
              <w:tabs>
                <w:tab w:val="left" w:pos="3346"/>
              </w:tabs>
              <w:rPr>
                <w:rFonts w:ascii="Arial" w:hAnsi="Arial" w:cs="Arial"/>
                <w:sz w:val="24"/>
              </w:rPr>
            </w:pPr>
            <w:r w:rsidRPr="006C3CB7">
              <w:rPr>
                <w:rFonts w:ascii="Arial" w:hAnsi="Arial" w:cs="Arial"/>
              </w:rPr>
              <w:t>pg</w:t>
            </w:r>
          </w:p>
        </w:tc>
        <w:tc>
          <w:tcPr>
            <w:tcW w:w="6202" w:type="dxa"/>
            <w:vAlign w:val="center"/>
          </w:tcPr>
          <w:p w:rsidR="00F16067" w:rsidRPr="006C3CB7" w:rsidRDefault="008E3D22" w:rsidP="00AE6F30">
            <w:pPr>
              <w:tabs>
                <w:tab w:val="left" w:pos="3346"/>
              </w:tabs>
              <w:rPr>
                <w:rFonts w:ascii="Arial" w:hAnsi="Arial" w:cs="Arial"/>
              </w:rPr>
            </w:pPr>
            <w:r w:rsidRPr="006C3CB7">
              <w:rPr>
                <w:rFonts w:ascii="Arial" w:hAnsi="Arial" w:cs="Arial"/>
              </w:rPr>
              <w:t>postgresql</w:t>
            </w:r>
            <w:r w:rsidRPr="006C3CB7">
              <w:rPr>
                <w:rFonts w:ascii="Arial" w:hAnsi="Arial" w:cs="Arial"/>
              </w:rPr>
              <w:t>数据库管理系统</w:t>
            </w:r>
          </w:p>
        </w:tc>
      </w:tr>
    </w:tbl>
    <w:p w:rsidR="00AE6F30" w:rsidRPr="0036201A" w:rsidRDefault="00AE6F30">
      <w:pPr>
        <w:rPr>
          <w:rFonts w:ascii="Arial" w:hAnsi="Arial" w:cs="Arial"/>
        </w:rPr>
      </w:pPr>
    </w:p>
    <w:p w:rsidR="00F16067" w:rsidRPr="0036201A" w:rsidRDefault="00AE6F30" w:rsidP="00AE6F30">
      <w:pPr>
        <w:widowControl/>
        <w:jc w:val="left"/>
        <w:rPr>
          <w:rFonts w:ascii="Arial" w:hAnsi="Arial" w:cs="Arial"/>
        </w:rPr>
      </w:pPr>
      <w:r w:rsidRPr="0036201A">
        <w:rPr>
          <w:rFonts w:ascii="Arial" w:hAnsi="Arial" w:cs="Arial"/>
        </w:rPr>
        <w:br w:type="page"/>
      </w:r>
    </w:p>
    <w:p w:rsidR="00F16067" w:rsidRPr="0036201A" w:rsidRDefault="008E3D22" w:rsidP="00AE6F30">
      <w:pPr>
        <w:pStyle w:val="1"/>
        <w:numPr>
          <w:ilvl w:val="0"/>
          <w:numId w:val="3"/>
        </w:numPr>
        <w:jc w:val="left"/>
        <w:rPr>
          <w:rFonts w:ascii="Arial" w:hAnsi="Arial" w:cs="Arial"/>
        </w:rPr>
      </w:pPr>
      <w:bookmarkStart w:id="11" w:name="_Toc14362"/>
      <w:r w:rsidRPr="0036201A">
        <w:rPr>
          <w:rFonts w:ascii="Arial" w:hAnsi="Arial" w:cs="Arial"/>
        </w:rPr>
        <w:lastRenderedPageBreak/>
        <w:t>数据库设计命名约定</w:t>
      </w:r>
      <w:bookmarkEnd w:id="0"/>
      <w:bookmarkEnd w:id="11"/>
    </w:p>
    <w:p w:rsidR="00AE6F30" w:rsidRPr="0036201A" w:rsidRDefault="00AE6F30" w:rsidP="00AE6F30">
      <w:pPr>
        <w:pStyle w:val="afff8"/>
        <w:keepNext/>
        <w:keepLines/>
        <w:numPr>
          <w:ilvl w:val="0"/>
          <w:numId w:val="6"/>
        </w:numPr>
        <w:spacing w:before="60" w:after="60" w:line="415" w:lineRule="auto"/>
        <w:ind w:firstLineChars="0"/>
        <w:outlineLvl w:val="1"/>
        <w:rPr>
          <w:rFonts w:ascii="Arial" w:hAnsi="Arial" w:cs="Arial"/>
          <w:b/>
          <w:bCs/>
          <w:vanish/>
          <w:sz w:val="32"/>
          <w:szCs w:val="32"/>
        </w:rPr>
      </w:pPr>
      <w:bookmarkStart w:id="12" w:name="_Toc30516"/>
    </w:p>
    <w:p w:rsidR="00AE6F30" w:rsidRPr="0036201A" w:rsidRDefault="00AE6F30" w:rsidP="00AE6F30">
      <w:pPr>
        <w:pStyle w:val="afff8"/>
        <w:keepNext/>
        <w:keepLines/>
        <w:numPr>
          <w:ilvl w:val="0"/>
          <w:numId w:val="6"/>
        </w:numPr>
        <w:spacing w:before="60" w:after="60" w:line="415" w:lineRule="auto"/>
        <w:ind w:firstLineChars="0"/>
        <w:outlineLvl w:val="1"/>
        <w:rPr>
          <w:rFonts w:ascii="Arial" w:hAnsi="Arial" w:cs="Arial"/>
          <w:b/>
          <w:bCs/>
          <w:vanish/>
          <w:sz w:val="32"/>
          <w:szCs w:val="32"/>
        </w:rPr>
      </w:pPr>
    </w:p>
    <w:p w:rsidR="00F16067" w:rsidRPr="0036201A" w:rsidRDefault="008E3D22" w:rsidP="00AE6F30">
      <w:pPr>
        <w:pStyle w:val="2"/>
        <w:numPr>
          <w:ilvl w:val="1"/>
          <w:numId w:val="6"/>
        </w:numPr>
        <w:spacing w:before="60" w:after="60" w:line="415" w:lineRule="auto"/>
        <w:rPr>
          <w:rFonts w:eastAsia="仿宋" w:cs="Arial"/>
        </w:rPr>
      </w:pPr>
      <w:r w:rsidRPr="0036201A">
        <w:rPr>
          <w:rFonts w:eastAsia="仿宋" w:cs="Arial"/>
        </w:rPr>
        <w:t>数据库命名</w:t>
      </w:r>
      <w:bookmarkEnd w:id="12"/>
    </w:p>
    <w:p w:rsidR="00F16067" w:rsidRPr="0036201A" w:rsidRDefault="008E3D22" w:rsidP="00AE6F30">
      <w:pPr>
        <w:pStyle w:val="3"/>
        <w:numPr>
          <w:ilvl w:val="2"/>
          <w:numId w:val="6"/>
        </w:numPr>
        <w:rPr>
          <w:rFonts w:ascii="Arial" w:hAnsi="Arial" w:cs="Arial"/>
        </w:rPr>
      </w:pPr>
      <w:bookmarkStart w:id="13" w:name="_Toc4498"/>
      <w:r w:rsidRPr="0036201A">
        <w:rPr>
          <w:rFonts w:ascii="Arial" w:hAnsi="Arial" w:cs="Arial"/>
        </w:rPr>
        <w:t>数据库表</w:t>
      </w:r>
      <w:bookmarkEnd w:id="13"/>
    </w:p>
    <w:p w:rsidR="00F16067" w:rsidRPr="0036201A" w:rsidRDefault="008E3D22" w:rsidP="006C3CB7">
      <w:pPr>
        <w:ind w:firstLine="420"/>
      </w:pPr>
      <w:r w:rsidRPr="0036201A">
        <w:t>&lt;</w:t>
      </w:r>
      <w:r w:rsidRPr="0036201A">
        <w:t>表标识</w:t>
      </w:r>
      <w:r w:rsidRPr="0036201A">
        <w:t>&gt;</w:t>
      </w:r>
      <w:r w:rsidRPr="0036201A">
        <w:t>须清楚描述该表的业务含义，兼顾准确、简洁、清晰，要求与表意义相关联的英文名称，不建议使用拼音、英语拼音混用亦或拼音缩写，以免造成语义表达不清晰不直观。</w:t>
      </w:r>
    </w:p>
    <w:p w:rsidR="00F16067" w:rsidRPr="0036201A" w:rsidRDefault="008E3D22">
      <w:pPr>
        <w:pStyle w:val="3"/>
        <w:numPr>
          <w:ilvl w:val="2"/>
          <w:numId w:val="6"/>
        </w:numPr>
        <w:rPr>
          <w:rFonts w:ascii="Arial" w:hAnsi="Arial" w:cs="Arial"/>
        </w:rPr>
      </w:pPr>
      <w:bookmarkStart w:id="14" w:name="_Toc2786"/>
      <w:r w:rsidRPr="0036201A">
        <w:rPr>
          <w:rFonts w:ascii="Arial" w:hAnsi="Arial" w:cs="Arial"/>
        </w:rPr>
        <w:t>字段</w:t>
      </w:r>
      <w:bookmarkEnd w:id="14"/>
    </w:p>
    <w:p w:rsidR="00F16067" w:rsidRPr="006C3CB7" w:rsidRDefault="008E3D22">
      <w:pPr>
        <w:spacing w:line="300" w:lineRule="auto"/>
        <w:ind w:firstLine="420"/>
        <w:rPr>
          <w:rFonts w:ascii="Arial" w:hAnsi="Arial" w:cs="Arial"/>
          <w:szCs w:val="28"/>
        </w:rPr>
      </w:pPr>
      <w:r w:rsidRPr="006C3CB7">
        <w:rPr>
          <w:rFonts w:ascii="Arial" w:hAnsi="Arial" w:cs="Arial"/>
          <w:szCs w:val="28"/>
        </w:rPr>
        <w:t>字段名称必须用字母开头，尽量采用英文单词，不能包含双引号。同一业务含义的字段命名在系统中应该一致。</w:t>
      </w:r>
    </w:p>
    <w:p w:rsidR="00F16067" w:rsidRPr="0036201A" w:rsidRDefault="008E3D22">
      <w:pPr>
        <w:pStyle w:val="3"/>
        <w:numPr>
          <w:ilvl w:val="2"/>
          <w:numId w:val="6"/>
        </w:numPr>
        <w:rPr>
          <w:rFonts w:ascii="Arial" w:hAnsi="Arial" w:cs="Arial"/>
        </w:rPr>
      </w:pPr>
      <w:bookmarkStart w:id="15" w:name="_Toc5994"/>
      <w:r w:rsidRPr="0036201A">
        <w:rPr>
          <w:rFonts w:ascii="Arial" w:hAnsi="Arial" w:cs="Arial"/>
        </w:rPr>
        <w:t>主键</w:t>
      </w:r>
      <w:bookmarkEnd w:id="15"/>
    </w:p>
    <w:p w:rsidR="00F16067" w:rsidRPr="006C3CB7" w:rsidRDefault="008E3D22">
      <w:pPr>
        <w:spacing w:line="300" w:lineRule="auto"/>
        <w:ind w:firstLine="420"/>
        <w:rPr>
          <w:rFonts w:ascii="Arial" w:hAnsi="Arial" w:cs="Arial"/>
        </w:rPr>
      </w:pPr>
      <w:r w:rsidRPr="006C3CB7">
        <w:rPr>
          <w:rFonts w:ascii="Arial" w:hAnsi="Arial" w:cs="Arial"/>
          <w:szCs w:val="28"/>
        </w:rPr>
        <w:t>前缀为</w:t>
      </w:r>
      <w:r w:rsidRPr="006C3CB7">
        <w:rPr>
          <w:rFonts w:ascii="Arial" w:hAnsi="Arial" w:cs="Arial"/>
          <w:szCs w:val="28"/>
        </w:rPr>
        <w:t>“pk_”</w:t>
      </w:r>
      <w:r w:rsidRPr="006C3CB7">
        <w:rPr>
          <w:rFonts w:ascii="Arial" w:hAnsi="Arial" w:cs="Arial"/>
          <w:szCs w:val="28"/>
        </w:rPr>
        <w:t>。主键名称应是：前缀</w:t>
      </w:r>
      <w:r w:rsidRPr="006C3CB7">
        <w:rPr>
          <w:rFonts w:ascii="Arial" w:hAnsi="Arial" w:cs="Arial"/>
          <w:szCs w:val="28"/>
        </w:rPr>
        <w:t>+</w:t>
      </w:r>
      <w:r w:rsidRPr="006C3CB7">
        <w:rPr>
          <w:rFonts w:ascii="Arial" w:hAnsi="Arial" w:cs="Arial"/>
          <w:szCs w:val="28"/>
        </w:rPr>
        <w:t>表名或表名简拼</w:t>
      </w:r>
      <w:r w:rsidRPr="006C3CB7">
        <w:rPr>
          <w:rFonts w:ascii="Arial" w:hAnsi="Arial" w:cs="Arial"/>
          <w:szCs w:val="28"/>
        </w:rPr>
        <w:t>+</w:t>
      </w:r>
      <w:r w:rsidRPr="006C3CB7">
        <w:rPr>
          <w:rFonts w:ascii="Arial" w:hAnsi="Arial" w:cs="Arial"/>
          <w:szCs w:val="28"/>
        </w:rPr>
        <w:t>构成的字段名。如果复合主键的构成字段较多，则只包含第一个字段，表名可以去掉前缀。</w:t>
      </w:r>
    </w:p>
    <w:p w:rsidR="00F16067" w:rsidRPr="0036201A" w:rsidRDefault="008E3D22">
      <w:pPr>
        <w:pStyle w:val="3"/>
        <w:numPr>
          <w:ilvl w:val="2"/>
          <w:numId w:val="6"/>
        </w:numPr>
        <w:rPr>
          <w:rFonts w:ascii="Arial" w:hAnsi="Arial" w:cs="Arial"/>
        </w:rPr>
      </w:pPr>
      <w:bookmarkStart w:id="16" w:name="_Toc21343"/>
      <w:r w:rsidRPr="0036201A">
        <w:rPr>
          <w:rFonts w:ascii="Arial" w:hAnsi="Arial" w:cs="Arial"/>
        </w:rPr>
        <w:t>外键</w:t>
      </w:r>
      <w:bookmarkEnd w:id="16"/>
      <w:r w:rsidRPr="0036201A">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前缀为</w:t>
      </w:r>
      <w:r w:rsidRPr="006C3CB7">
        <w:rPr>
          <w:rFonts w:ascii="Arial" w:hAnsi="Arial" w:cs="Arial"/>
        </w:rPr>
        <w:t>“fk_”</w:t>
      </w:r>
      <w:r w:rsidRPr="006C3CB7">
        <w:rPr>
          <w:rFonts w:ascii="Arial" w:hAnsi="Arial" w:cs="Arial"/>
        </w:rPr>
        <w:t>。外键名称应是：前缀</w:t>
      </w:r>
      <w:r w:rsidRPr="006C3CB7">
        <w:rPr>
          <w:rFonts w:ascii="Arial" w:hAnsi="Arial" w:cs="Arial"/>
        </w:rPr>
        <w:t xml:space="preserve">+ </w:t>
      </w:r>
      <w:r w:rsidRPr="006C3CB7">
        <w:rPr>
          <w:rFonts w:ascii="Arial" w:hAnsi="Arial" w:cs="Arial"/>
        </w:rPr>
        <w:t>外键表名</w:t>
      </w:r>
      <w:r w:rsidRPr="006C3CB7">
        <w:rPr>
          <w:rFonts w:ascii="Arial" w:hAnsi="Arial" w:cs="Arial"/>
        </w:rPr>
        <w:t xml:space="preserve"> + </w:t>
      </w:r>
      <w:r w:rsidRPr="006C3CB7">
        <w:rPr>
          <w:rFonts w:ascii="Arial" w:hAnsi="Arial" w:cs="Arial"/>
        </w:rPr>
        <w:t>主键表名</w:t>
      </w:r>
      <w:r w:rsidRPr="006C3CB7">
        <w:rPr>
          <w:rFonts w:ascii="Arial" w:hAnsi="Arial" w:cs="Arial"/>
        </w:rPr>
        <w:t xml:space="preserve"> + </w:t>
      </w:r>
      <w:r w:rsidRPr="006C3CB7">
        <w:rPr>
          <w:rFonts w:ascii="Arial" w:hAnsi="Arial" w:cs="Arial"/>
        </w:rPr>
        <w:t>外键表构成的字段名，表名可以去掉前缀。</w:t>
      </w:r>
    </w:p>
    <w:p w:rsidR="00F16067" w:rsidRPr="0036201A" w:rsidRDefault="008E3D22">
      <w:pPr>
        <w:pStyle w:val="3"/>
        <w:numPr>
          <w:ilvl w:val="2"/>
          <w:numId w:val="6"/>
        </w:numPr>
        <w:rPr>
          <w:rFonts w:ascii="Arial" w:hAnsi="Arial" w:cs="Arial"/>
        </w:rPr>
      </w:pPr>
      <w:bookmarkStart w:id="17" w:name="_Toc23044"/>
      <w:r w:rsidRPr="0036201A">
        <w:rPr>
          <w:rFonts w:ascii="Arial" w:hAnsi="Arial" w:cs="Arial"/>
        </w:rPr>
        <w:t>视图</w:t>
      </w:r>
      <w:bookmarkEnd w:id="17"/>
    </w:p>
    <w:p w:rsidR="00F16067" w:rsidRPr="006C3CB7" w:rsidRDefault="008E3D22">
      <w:pPr>
        <w:spacing w:line="300" w:lineRule="auto"/>
        <w:ind w:firstLine="420"/>
        <w:rPr>
          <w:rFonts w:ascii="Arial" w:hAnsi="Arial" w:cs="Arial"/>
        </w:rPr>
      </w:pPr>
      <w:r w:rsidRPr="006C3CB7">
        <w:rPr>
          <w:rFonts w:ascii="Arial" w:hAnsi="Arial" w:cs="Arial"/>
        </w:rPr>
        <w:t>视图名由前缀和实际名字组成，中间用下划线连接。</w:t>
      </w:r>
      <w:r w:rsidRPr="006C3CB7">
        <w:rPr>
          <w:rFonts w:ascii="Arial" w:hAnsi="Arial" w:cs="Arial"/>
        </w:rPr>
        <w:t xml:space="preserve"> </w:t>
      </w:r>
      <w:r w:rsidRPr="006C3CB7">
        <w:rPr>
          <w:rFonts w:ascii="Arial" w:hAnsi="Arial" w:cs="Arial"/>
        </w:rPr>
        <w:t>前缀为</w:t>
      </w:r>
      <w:r w:rsidRPr="006C3CB7">
        <w:rPr>
          <w:rFonts w:ascii="Arial" w:hAnsi="Arial" w:cs="Arial"/>
        </w:rPr>
        <w:t>“view_”</w:t>
      </w:r>
      <w:r w:rsidRPr="006C3CB7">
        <w:rPr>
          <w:rFonts w:ascii="Arial" w:hAnsi="Arial" w:cs="Arial"/>
        </w:rPr>
        <w:t>。按业务操作命名视图，命名规则同数据库表。</w:t>
      </w:r>
    </w:p>
    <w:p w:rsidR="00F16067" w:rsidRPr="0036201A" w:rsidRDefault="008E3D22">
      <w:pPr>
        <w:pStyle w:val="3"/>
        <w:numPr>
          <w:ilvl w:val="2"/>
          <w:numId w:val="6"/>
        </w:numPr>
        <w:rPr>
          <w:rFonts w:ascii="Arial" w:hAnsi="Arial" w:cs="Arial"/>
        </w:rPr>
      </w:pPr>
      <w:bookmarkStart w:id="18" w:name="_Toc14581"/>
      <w:r w:rsidRPr="0036201A">
        <w:rPr>
          <w:rFonts w:ascii="Arial" w:hAnsi="Arial" w:cs="Arial"/>
        </w:rPr>
        <w:lastRenderedPageBreak/>
        <w:t>存储过程</w:t>
      </w:r>
      <w:bookmarkEnd w:id="18"/>
    </w:p>
    <w:p w:rsidR="00F16067" w:rsidRPr="006C3CB7" w:rsidRDefault="008E3D22">
      <w:pPr>
        <w:spacing w:line="300" w:lineRule="auto"/>
        <w:ind w:firstLine="420"/>
        <w:rPr>
          <w:rFonts w:ascii="Arial" w:hAnsi="Arial" w:cs="Arial"/>
        </w:rPr>
      </w:pPr>
      <w:r w:rsidRPr="006C3CB7">
        <w:rPr>
          <w:rFonts w:ascii="Arial" w:hAnsi="Arial" w:cs="Arial"/>
        </w:rPr>
        <w:t>存储过程的命名必须符合</w:t>
      </w:r>
      <w:r w:rsidRPr="006C3CB7">
        <w:rPr>
          <w:rFonts w:ascii="Arial" w:hAnsi="Arial" w:cs="Arial"/>
        </w:rPr>
        <w:t>[</w:t>
      </w:r>
      <w:r w:rsidRPr="006C3CB7">
        <w:rPr>
          <w:rFonts w:ascii="Arial" w:hAnsi="Arial" w:cs="Arial"/>
        </w:rPr>
        <w:t>模块标识</w:t>
      </w:r>
      <w:r w:rsidRPr="006C3CB7">
        <w:rPr>
          <w:rFonts w:ascii="Arial" w:hAnsi="Arial" w:cs="Arial"/>
        </w:rPr>
        <w:t>]_&lt;</w:t>
      </w:r>
      <w:r w:rsidRPr="006C3CB7">
        <w:rPr>
          <w:rFonts w:ascii="Arial" w:hAnsi="Arial" w:cs="Arial"/>
        </w:rPr>
        <w:t>存储过程标识</w:t>
      </w:r>
      <w:r w:rsidRPr="006C3CB7">
        <w:rPr>
          <w:rFonts w:ascii="Arial" w:hAnsi="Arial" w:cs="Arial"/>
        </w:rPr>
        <w:t>&gt;</w:t>
      </w:r>
      <w:r w:rsidRPr="006C3CB7">
        <w:rPr>
          <w:rFonts w:ascii="Arial" w:hAnsi="Arial" w:cs="Arial"/>
        </w:rPr>
        <w:t>格式。</w:t>
      </w:r>
    </w:p>
    <w:p w:rsidR="00F16067" w:rsidRPr="006C3CB7" w:rsidRDefault="008E3D22">
      <w:pPr>
        <w:spacing w:line="300" w:lineRule="auto"/>
        <w:ind w:firstLine="420"/>
        <w:rPr>
          <w:rFonts w:ascii="Arial" w:hAnsi="Arial" w:cs="Arial"/>
        </w:rPr>
      </w:pPr>
      <w:r w:rsidRPr="006C3CB7">
        <w:rPr>
          <w:rFonts w:ascii="Arial" w:hAnsi="Arial" w:cs="Arial"/>
        </w:rPr>
        <w:t>其中，</w:t>
      </w:r>
      <w:r w:rsidRPr="006C3CB7">
        <w:rPr>
          <w:rFonts w:ascii="Arial" w:hAnsi="Arial" w:cs="Arial"/>
        </w:rPr>
        <w:t xml:space="preserve"> [</w:t>
      </w:r>
      <w:r w:rsidRPr="006C3CB7">
        <w:rPr>
          <w:rFonts w:ascii="Arial" w:hAnsi="Arial" w:cs="Arial"/>
        </w:rPr>
        <w:t>系统标识</w:t>
      </w:r>
      <w:r w:rsidRPr="006C3CB7">
        <w:rPr>
          <w:rFonts w:ascii="Arial" w:hAnsi="Arial" w:cs="Arial"/>
        </w:rPr>
        <w:t>]</w:t>
      </w:r>
      <w:r w:rsidRPr="006C3CB7">
        <w:rPr>
          <w:rFonts w:ascii="Arial" w:hAnsi="Arial" w:cs="Arial"/>
        </w:rPr>
        <w:t>为可选项，依据情况而增加；</w:t>
      </w:r>
      <w:r w:rsidRPr="006C3CB7">
        <w:rPr>
          <w:rFonts w:ascii="Arial" w:hAnsi="Arial" w:cs="Arial"/>
        </w:rPr>
        <w:t>[</w:t>
      </w:r>
      <w:r w:rsidRPr="006C3CB7">
        <w:rPr>
          <w:rFonts w:ascii="Arial" w:hAnsi="Arial" w:cs="Arial"/>
        </w:rPr>
        <w:t>模块标识</w:t>
      </w:r>
      <w:r w:rsidRPr="006C3CB7">
        <w:rPr>
          <w:rFonts w:ascii="Arial" w:hAnsi="Arial" w:cs="Arial"/>
        </w:rPr>
        <w:t>]</w:t>
      </w:r>
      <w:r w:rsidRPr="006C3CB7">
        <w:rPr>
          <w:rFonts w:ascii="Arial" w:hAnsi="Arial" w:cs="Arial"/>
        </w:rPr>
        <w:t>是与模块相关联的业务含义。</w:t>
      </w:r>
      <w:r w:rsidRPr="006C3CB7">
        <w:rPr>
          <w:rFonts w:ascii="Arial" w:hAnsi="Arial" w:cs="Arial"/>
        </w:rPr>
        <w:t>&lt;</w:t>
      </w:r>
      <w:r w:rsidRPr="006C3CB7">
        <w:rPr>
          <w:rFonts w:ascii="Arial" w:hAnsi="Arial" w:cs="Arial"/>
        </w:rPr>
        <w:t>存储过程标识</w:t>
      </w:r>
      <w:r w:rsidRPr="006C3CB7">
        <w:rPr>
          <w:rFonts w:ascii="Arial" w:hAnsi="Arial" w:cs="Arial"/>
        </w:rPr>
        <w:t>&gt;</w:t>
      </w:r>
      <w:r w:rsidRPr="006C3CB7">
        <w:rPr>
          <w:rFonts w:ascii="Arial" w:hAnsi="Arial" w:cs="Arial"/>
        </w:rPr>
        <w:t>是与存储过程意义相关联的英文字母。</w:t>
      </w:r>
    </w:p>
    <w:p w:rsidR="00F16067" w:rsidRPr="0036201A" w:rsidRDefault="008E3D22">
      <w:pPr>
        <w:pStyle w:val="3"/>
        <w:numPr>
          <w:ilvl w:val="2"/>
          <w:numId w:val="6"/>
        </w:numPr>
        <w:rPr>
          <w:rFonts w:ascii="Arial" w:hAnsi="Arial" w:cs="Arial"/>
        </w:rPr>
      </w:pPr>
      <w:bookmarkStart w:id="19" w:name="_Toc7222"/>
      <w:r w:rsidRPr="0036201A">
        <w:rPr>
          <w:rFonts w:ascii="Arial" w:hAnsi="Arial" w:cs="Arial"/>
        </w:rPr>
        <w:t>索引</w:t>
      </w:r>
      <w:bookmarkEnd w:id="19"/>
    </w:p>
    <w:p w:rsidR="00F16067" w:rsidRPr="006C3CB7" w:rsidRDefault="008E3D22">
      <w:pPr>
        <w:spacing w:line="300" w:lineRule="auto"/>
        <w:ind w:firstLine="420"/>
        <w:rPr>
          <w:rFonts w:ascii="Arial" w:hAnsi="Arial" w:cs="Arial"/>
        </w:rPr>
      </w:pPr>
      <w:r w:rsidRPr="006C3CB7">
        <w:rPr>
          <w:rFonts w:ascii="Arial" w:hAnsi="Arial" w:cs="Arial"/>
        </w:rPr>
        <w:t>b-tree</w:t>
      </w:r>
      <w:r w:rsidRPr="006C3CB7">
        <w:rPr>
          <w:rFonts w:ascii="Arial" w:hAnsi="Arial" w:cs="Arial"/>
        </w:rPr>
        <w:t>索引：前缀</w:t>
      </w:r>
      <w:r w:rsidRPr="006C3CB7">
        <w:rPr>
          <w:rFonts w:ascii="Arial" w:hAnsi="Arial" w:cs="Arial"/>
        </w:rPr>
        <w:t>“idx_”</w:t>
      </w:r>
      <w:r w:rsidRPr="006C3CB7">
        <w:rPr>
          <w:rFonts w:ascii="Arial" w:hAnsi="Arial" w:cs="Arial"/>
        </w:rPr>
        <w:t>。索引名称应是：前缀</w:t>
      </w:r>
      <w:r w:rsidRPr="006C3CB7">
        <w:rPr>
          <w:rFonts w:ascii="Arial" w:hAnsi="Arial" w:cs="Arial"/>
        </w:rPr>
        <w:t>+</w:t>
      </w:r>
      <w:r w:rsidRPr="006C3CB7">
        <w:rPr>
          <w:rFonts w:ascii="Arial" w:hAnsi="Arial" w:cs="Arial"/>
        </w:rPr>
        <w:t>表名</w:t>
      </w:r>
      <w:r w:rsidRPr="006C3CB7">
        <w:rPr>
          <w:rFonts w:ascii="Arial" w:hAnsi="Arial" w:cs="Arial"/>
        </w:rPr>
        <w:t>+</w:t>
      </w:r>
      <w:r w:rsidRPr="006C3CB7">
        <w:rPr>
          <w:rFonts w:ascii="Arial" w:hAnsi="Arial" w:cs="Arial"/>
        </w:rPr>
        <w:t>构成的字段名。如果复合索引的构成字段较多，则只包含第一个字段，并添加序号，表名可以去掉前缀。</w:t>
      </w:r>
    </w:p>
    <w:p w:rsidR="00F16067" w:rsidRPr="006C3CB7" w:rsidRDefault="008E3D22">
      <w:pPr>
        <w:spacing w:line="300" w:lineRule="auto"/>
        <w:ind w:firstLine="420"/>
        <w:rPr>
          <w:rFonts w:ascii="Arial" w:hAnsi="Arial" w:cs="Arial"/>
        </w:rPr>
      </w:pPr>
      <w:r w:rsidRPr="006C3CB7">
        <w:rPr>
          <w:rFonts w:ascii="Arial" w:hAnsi="Arial" w:cs="Arial"/>
        </w:rPr>
        <w:t>位图索引：前缀为</w:t>
      </w:r>
      <w:r w:rsidRPr="006C3CB7">
        <w:rPr>
          <w:rFonts w:ascii="Arial" w:hAnsi="Arial" w:cs="Arial"/>
        </w:rPr>
        <w:t>“inx _bm_”</w:t>
      </w:r>
      <w:r w:rsidRPr="006C3CB7">
        <w:rPr>
          <w:rFonts w:ascii="Arial" w:hAnsi="Arial" w:cs="Arial"/>
        </w:rPr>
        <w:t>。索引名称应是：前缀</w:t>
      </w:r>
      <w:r w:rsidRPr="006C3CB7">
        <w:rPr>
          <w:rFonts w:ascii="Arial" w:hAnsi="Arial" w:cs="Arial"/>
        </w:rPr>
        <w:t>+</w:t>
      </w:r>
      <w:r w:rsidRPr="006C3CB7">
        <w:rPr>
          <w:rFonts w:ascii="Arial" w:hAnsi="Arial" w:cs="Arial"/>
        </w:rPr>
        <w:t>表名</w:t>
      </w:r>
      <w:r w:rsidRPr="006C3CB7">
        <w:rPr>
          <w:rFonts w:ascii="Arial" w:hAnsi="Arial" w:cs="Arial"/>
        </w:rPr>
        <w:t>+</w:t>
      </w:r>
      <w:r w:rsidRPr="006C3CB7">
        <w:rPr>
          <w:rFonts w:ascii="Arial" w:hAnsi="Arial" w:cs="Arial"/>
        </w:rPr>
        <w:t>构成的字段名。</w:t>
      </w:r>
    </w:p>
    <w:p w:rsidR="00F16067" w:rsidRPr="006C3CB7" w:rsidRDefault="008E3D22">
      <w:pPr>
        <w:spacing w:line="300" w:lineRule="auto"/>
        <w:ind w:firstLine="420"/>
        <w:rPr>
          <w:rFonts w:ascii="Arial" w:hAnsi="Arial" w:cs="Arial"/>
        </w:rPr>
      </w:pPr>
      <w:r w:rsidRPr="006C3CB7">
        <w:rPr>
          <w:rFonts w:ascii="Arial" w:hAnsi="Arial" w:cs="Arial"/>
        </w:rPr>
        <w:t>全文索引：前缀为</w:t>
      </w:r>
      <w:r w:rsidRPr="006C3CB7">
        <w:rPr>
          <w:rFonts w:ascii="Arial" w:hAnsi="Arial" w:cs="Arial"/>
        </w:rPr>
        <w:t>“inx _fu_”</w:t>
      </w:r>
      <w:r w:rsidRPr="006C3CB7">
        <w:rPr>
          <w:rFonts w:ascii="Arial" w:hAnsi="Arial" w:cs="Arial"/>
        </w:rPr>
        <w:t>。索引名称应是：前缀</w:t>
      </w:r>
      <w:r w:rsidRPr="006C3CB7">
        <w:rPr>
          <w:rFonts w:ascii="Arial" w:hAnsi="Arial" w:cs="Arial"/>
        </w:rPr>
        <w:t>+</w:t>
      </w:r>
      <w:r w:rsidRPr="006C3CB7">
        <w:rPr>
          <w:rFonts w:ascii="Arial" w:hAnsi="Arial" w:cs="Arial"/>
        </w:rPr>
        <w:t>表名</w:t>
      </w:r>
      <w:r w:rsidRPr="006C3CB7">
        <w:rPr>
          <w:rFonts w:ascii="Arial" w:hAnsi="Arial" w:cs="Arial"/>
        </w:rPr>
        <w:t>+</w:t>
      </w:r>
      <w:r w:rsidRPr="006C3CB7">
        <w:rPr>
          <w:rFonts w:ascii="Arial" w:hAnsi="Arial" w:cs="Arial"/>
        </w:rPr>
        <w:t>构成的字段名。</w:t>
      </w:r>
    </w:p>
    <w:p w:rsidR="00F16067" w:rsidRPr="006C3CB7" w:rsidRDefault="008E3D22">
      <w:pPr>
        <w:spacing w:line="300" w:lineRule="auto"/>
        <w:ind w:firstLine="420"/>
        <w:rPr>
          <w:rFonts w:ascii="Arial" w:hAnsi="Arial" w:cs="Arial"/>
        </w:rPr>
      </w:pPr>
      <w:r w:rsidRPr="006C3CB7">
        <w:rPr>
          <w:rFonts w:ascii="Arial" w:hAnsi="Arial" w:cs="Arial"/>
        </w:rPr>
        <w:t>哈希索引：前缀为</w:t>
      </w:r>
      <w:r w:rsidRPr="006C3CB7">
        <w:rPr>
          <w:rFonts w:ascii="Arial" w:hAnsi="Arial" w:cs="Arial"/>
        </w:rPr>
        <w:t>“inx _ha_”</w:t>
      </w:r>
      <w:r w:rsidRPr="006C3CB7">
        <w:rPr>
          <w:rFonts w:ascii="Arial" w:hAnsi="Arial" w:cs="Arial"/>
        </w:rPr>
        <w:t>。索引名称应是：前缀</w:t>
      </w:r>
      <w:r w:rsidRPr="006C3CB7">
        <w:rPr>
          <w:rFonts w:ascii="Arial" w:hAnsi="Arial" w:cs="Arial"/>
        </w:rPr>
        <w:t>+</w:t>
      </w:r>
      <w:r w:rsidRPr="006C3CB7">
        <w:rPr>
          <w:rFonts w:ascii="Arial" w:hAnsi="Arial" w:cs="Arial"/>
        </w:rPr>
        <w:t>表名</w:t>
      </w:r>
      <w:r w:rsidRPr="006C3CB7">
        <w:rPr>
          <w:rFonts w:ascii="Arial" w:hAnsi="Arial" w:cs="Arial"/>
        </w:rPr>
        <w:t>+</w:t>
      </w:r>
      <w:r w:rsidRPr="006C3CB7">
        <w:rPr>
          <w:rFonts w:ascii="Arial" w:hAnsi="Arial" w:cs="Arial"/>
        </w:rPr>
        <w:t>构成的字段名。</w:t>
      </w:r>
    </w:p>
    <w:p w:rsidR="00F16067" w:rsidRPr="006C3CB7" w:rsidRDefault="008E3D22">
      <w:pPr>
        <w:spacing w:line="300" w:lineRule="auto"/>
        <w:ind w:firstLine="420"/>
        <w:rPr>
          <w:rFonts w:ascii="Arial" w:hAnsi="Arial" w:cs="Arial"/>
        </w:rPr>
      </w:pPr>
      <w:r w:rsidRPr="006C3CB7">
        <w:rPr>
          <w:rFonts w:ascii="Arial" w:hAnsi="Arial" w:cs="Arial"/>
        </w:rPr>
        <w:t>反转关键字索引：前缀为</w:t>
      </w:r>
      <w:r w:rsidRPr="006C3CB7">
        <w:rPr>
          <w:rFonts w:ascii="Arial" w:hAnsi="Arial" w:cs="Arial"/>
        </w:rPr>
        <w:t>“inx_re_”</w:t>
      </w:r>
      <w:r w:rsidRPr="006C3CB7">
        <w:rPr>
          <w:rFonts w:ascii="Arial" w:hAnsi="Arial" w:cs="Arial"/>
        </w:rPr>
        <w:t>。索引名称应是：前缀</w:t>
      </w:r>
      <w:r w:rsidRPr="006C3CB7">
        <w:rPr>
          <w:rFonts w:ascii="Arial" w:hAnsi="Arial" w:cs="Arial"/>
        </w:rPr>
        <w:t>+</w:t>
      </w:r>
      <w:r w:rsidRPr="006C3CB7">
        <w:rPr>
          <w:rFonts w:ascii="Arial" w:hAnsi="Arial" w:cs="Arial"/>
        </w:rPr>
        <w:t>表名</w:t>
      </w:r>
      <w:r w:rsidRPr="006C3CB7">
        <w:rPr>
          <w:rFonts w:ascii="Arial" w:hAnsi="Arial" w:cs="Arial"/>
        </w:rPr>
        <w:t>+</w:t>
      </w:r>
      <w:r w:rsidRPr="006C3CB7">
        <w:rPr>
          <w:rFonts w:ascii="Arial" w:hAnsi="Arial" w:cs="Arial"/>
        </w:rPr>
        <w:t>构成的字段名。</w:t>
      </w:r>
    </w:p>
    <w:p w:rsidR="00F16067" w:rsidRPr="006C3CB7" w:rsidRDefault="008E3D22">
      <w:pPr>
        <w:spacing w:line="300" w:lineRule="auto"/>
        <w:ind w:firstLine="420"/>
        <w:rPr>
          <w:rFonts w:ascii="Arial" w:hAnsi="Arial" w:cs="Arial"/>
        </w:rPr>
      </w:pPr>
      <w:r w:rsidRPr="006C3CB7">
        <w:rPr>
          <w:rFonts w:ascii="Arial" w:hAnsi="Arial" w:cs="Arial"/>
        </w:rPr>
        <w:t>函数索引：前缀为</w:t>
      </w:r>
      <w:r w:rsidRPr="006C3CB7">
        <w:rPr>
          <w:rFonts w:ascii="Arial" w:hAnsi="Arial" w:cs="Arial"/>
        </w:rPr>
        <w:t>“idx _func_”</w:t>
      </w:r>
      <w:r w:rsidRPr="006C3CB7">
        <w:rPr>
          <w:rFonts w:ascii="Arial" w:hAnsi="Arial" w:cs="Arial"/>
        </w:rPr>
        <w:t>。索引名称应是：前缀</w:t>
      </w:r>
      <w:r w:rsidRPr="006C3CB7">
        <w:rPr>
          <w:rFonts w:ascii="Arial" w:hAnsi="Arial" w:cs="Arial"/>
        </w:rPr>
        <w:t>+</w:t>
      </w:r>
      <w:r w:rsidRPr="006C3CB7">
        <w:rPr>
          <w:rFonts w:ascii="Arial" w:hAnsi="Arial" w:cs="Arial"/>
        </w:rPr>
        <w:t>表名</w:t>
      </w:r>
      <w:r w:rsidRPr="006C3CB7">
        <w:rPr>
          <w:rFonts w:ascii="Arial" w:hAnsi="Arial" w:cs="Arial"/>
        </w:rPr>
        <w:t>+</w:t>
      </w:r>
      <w:r w:rsidRPr="006C3CB7">
        <w:rPr>
          <w:rFonts w:ascii="Arial" w:hAnsi="Arial" w:cs="Arial"/>
        </w:rPr>
        <w:t>构成的特征表达字符。</w:t>
      </w:r>
    </w:p>
    <w:p w:rsidR="00F16067" w:rsidRPr="0036201A" w:rsidRDefault="008E3D22">
      <w:pPr>
        <w:pStyle w:val="3"/>
        <w:numPr>
          <w:ilvl w:val="2"/>
          <w:numId w:val="6"/>
        </w:numPr>
        <w:rPr>
          <w:rFonts w:ascii="Arial" w:hAnsi="Arial" w:cs="Arial"/>
        </w:rPr>
      </w:pPr>
      <w:bookmarkStart w:id="20" w:name="_Toc10276"/>
      <w:r w:rsidRPr="0036201A">
        <w:rPr>
          <w:rFonts w:ascii="Arial" w:hAnsi="Arial" w:cs="Arial"/>
        </w:rPr>
        <w:t>触发器</w:t>
      </w:r>
      <w:bookmarkEnd w:id="20"/>
      <w:r w:rsidRPr="0036201A">
        <w:rPr>
          <w:rFonts w:ascii="Arial" w:hAnsi="Arial" w:cs="Arial"/>
        </w:rPr>
        <w:t xml:space="preserve"> </w:t>
      </w:r>
    </w:p>
    <w:p w:rsidR="00F16067" w:rsidRPr="006C3CB7" w:rsidRDefault="008E3D22" w:rsidP="006C3CB7">
      <w:pPr>
        <w:ind w:firstLineChars="200" w:firstLine="560"/>
        <w:rPr>
          <w:rFonts w:ascii="Arial" w:hAnsi="Arial" w:cs="Arial"/>
        </w:rPr>
      </w:pPr>
      <w:r w:rsidRPr="006C3CB7">
        <w:rPr>
          <w:rFonts w:ascii="Arial" w:hAnsi="Arial" w:cs="Arial"/>
        </w:rPr>
        <w:t>触发器名由前缀和实际名字组成，中间用下划线连接。前缀为</w:t>
      </w:r>
      <w:r w:rsidRPr="006C3CB7">
        <w:rPr>
          <w:rFonts w:ascii="Arial" w:hAnsi="Arial" w:cs="Arial"/>
        </w:rPr>
        <w:t xml:space="preserve">“tr_” </w:t>
      </w:r>
      <w:r w:rsidRPr="006C3CB7">
        <w:rPr>
          <w:rFonts w:ascii="Arial" w:hAnsi="Arial" w:cs="Arial"/>
        </w:rPr>
        <w:t>。触发器名应是：前缀</w:t>
      </w:r>
      <w:r w:rsidRPr="006C3CB7">
        <w:rPr>
          <w:rFonts w:ascii="Arial" w:hAnsi="Arial" w:cs="Arial"/>
        </w:rPr>
        <w:t xml:space="preserve"> + </w:t>
      </w:r>
      <w:r w:rsidRPr="006C3CB7">
        <w:rPr>
          <w:rFonts w:ascii="Arial" w:hAnsi="Arial" w:cs="Arial"/>
        </w:rPr>
        <w:t>表名</w:t>
      </w:r>
      <w:r w:rsidRPr="006C3CB7">
        <w:rPr>
          <w:rFonts w:ascii="Arial" w:hAnsi="Arial" w:cs="Arial"/>
        </w:rPr>
        <w:t xml:space="preserve"> + </w:t>
      </w:r>
      <w:r w:rsidRPr="006C3CB7">
        <w:rPr>
          <w:rFonts w:ascii="Arial" w:hAnsi="Arial" w:cs="Arial"/>
        </w:rPr>
        <w:t>触发器名</w:t>
      </w:r>
      <w:r w:rsidRPr="006C3CB7">
        <w:rPr>
          <w:rFonts w:ascii="Arial" w:hAnsi="Arial" w:cs="Arial"/>
        </w:rPr>
        <w:t>&lt;i,u,d</w:t>
      </w:r>
      <w:r w:rsidRPr="006C3CB7">
        <w:rPr>
          <w:rFonts w:ascii="Arial" w:hAnsi="Arial" w:cs="Arial"/>
        </w:rPr>
        <w:t>的任意组合</w:t>
      </w:r>
      <w:r w:rsidRPr="006C3CB7">
        <w:rPr>
          <w:rFonts w:ascii="Arial" w:hAnsi="Arial" w:cs="Arial"/>
        </w:rPr>
        <w:t>&gt;</w:t>
      </w:r>
      <w:r w:rsidRPr="006C3CB7">
        <w:rPr>
          <w:rFonts w:ascii="Arial" w:hAnsi="Arial" w:cs="Arial"/>
        </w:rPr>
        <w:t>。</w:t>
      </w:r>
      <w:r w:rsidRPr="006C3CB7">
        <w:rPr>
          <w:rFonts w:ascii="Arial" w:hAnsi="Arial" w:cs="Arial"/>
        </w:rPr>
        <w:t>&lt;i,u,d</w:t>
      </w:r>
      <w:r w:rsidRPr="006C3CB7">
        <w:rPr>
          <w:rFonts w:ascii="Arial" w:hAnsi="Arial" w:cs="Arial"/>
        </w:rPr>
        <w:t>的任意组合</w:t>
      </w:r>
      <w:r w:rsidRPr="006C3CB7">
        <w:rPr>
          <w:rFonts w:ascii="Arial" w:hAnsi="Arial" w:cs="Arial"/>
        </w:rPr>
        <w:t>&gt;</w:t>
      </w:r>
      <w:r w:rsidRPr="006C3CB7">
        <w:rPr>
          <w:rFonts w:ascii="Arial" w:hAnsi="Arial" w:cs="Arial"/>
        </w:rPr>
        <w:t>是与触发器意义相关联的英文字母。</w:t>
      </w:r>
    </w:p>
    <w:p w:rsidR="00F16067" w:rsidRPr="0036201A" w:rsidRDefault="008E3D22">
      <w:pPr>
        <w:pStyle w:val="3"/>
        <w:numPr>
          <w:ilvl w:val="2"/>
          <w:numId w:val="6"/>
        </w:numPr>
        <w:rPr>
          <w:rFonts w:ascii="Arial" w:hAnsi="Arial" w:cs="Arial"/>
        </w:rPr>
      </w:pPr>
      <w:bookmarkStart w:id="21" w:name="_Toc373"/>
      <w:r w:rsidRPr="0036201A">
        <w:rPr>
          <w:rFonts w:ascii="Arial" w:hAnsi="Arial" w:cs="Arial"/>
        </w:rPr>
        <w:lastRenderedPageBreak/>
        <w:t>表分区</w:t>
      </w:r>
      <w:bookmarkEnd w:id="21"/>
    </w:p>
    <w:p w:rsidR="00F16067" w:rsidRPr="006C3CB7" w:rsidRDefault="008E3D22">
      <w:pPr>
        <w:spacing w:line="300" w:lineRule="auto"/>
        <w:ind w:firstLine="420"/>
        <w:rPr>
          <w:rFonts w:ascii="Arial" w:hAnsi="Arial" w:cs="Arial"/>
        </w:rPr>
      </w:pPr>
      <w:r w:rsidRPr="006C3CB7">
        <w:rPr>
          <w:rFonts w:ascii="Arial" w:hAnsi="Arial" w:cs="Arial"/>
        </w:rPr>
        <w:t>分区名由前缀和实际名字组成，中间用下划线连接。前缀为</w:t>
      </w:r>
      <w:r w:rsidRPr="006C3CB7">
        <w:rPr>
          <w:rFonts w:ascii="Arial" w:hAnsi="Arial" w:cs="Arial"/>
        </w:rPr>
        <w:t>“par_”</w:t>
      </w:r>
      <w:r w:rsidRPr="006C3CB7">
        <w:rPr>
          <w:rFonts w:ascii="Arial" w:hAnsi="Arial" w:cs="Arial"/>
        </w:rPr>
        <w:t>。表分区名应是：前缀</w:t>
      </w:r>
      <w:r w:rsidRPr="006C3CB7">
        <w:rPr>
          <w:rFonts w:ascii="Arial" w:hAnsi="Arial" w:cs="Arial"/>
        </w:rPr>
        <w:t xml:space="preserve"> + </w:t>
      </w:r>
      <w:r w:rsidRPr="006C3CB7">
        <w:rPr>
          <w:rFonts w:ascii="Arial" w:hAnsi="Arial" w:cs="Arial"/>
        </w:rPr>
        <w:t>表名</w:t>
      </w:r>
      <w:r w:rsidRPr="006C3CB7">
        <w:rPr>
          <w:rFonts w:ascii="Arial" w:hAnsi="Arial" w:cs="Arial"/>
        </w:rPr>
        <w:t xml:space="preserve"> + </w:t>
      </w:r>
      <w:r w:rsidRPr="006C3CB7">
        <w:rPr>
          <w:rFonts w:ascii="Arial" w:hAnsi="Arial" w:cs="Arial"/>
        </w:rPr>
        <w:t>分区名</w:t>
      </w:r>
      <w:r w:rsidRPr="006C3CB7">
        <w:rPr>
          <w:rFonts w:ascii="Arial" w:hAnsi="Arial" w:cs="Arial"/>
        </w:rPr>
        <w:t>&lt;i,u,d</w:t>
      </w:r>
      <w:r w:rsidRPr="006C3CB7">
        <w:rPr>
          <w:rFonts w:ascii="Arial" w:hAnsi="Arial" w:cs="Arial"/>
        </w:rPr>
        <w:t>的任意组合</w:t>
      </w:r>
      <w:r w:rsidRPr="006C3CB7">
        <w:rPr>
          <w:rFonts w:ascii="Arial" w:hAnsi="Arial" w:cs="Arial"/>
        </w:rPr>
        <w:t>&gt;</w:t>
      </w:r>
      <w:r w:rsidRPr="006C3CB7">
        <w:rPr>
          <w:rFonts w:ascii="Arial" w:hAnsi="Arial" w:cs="Arial"/>
        </w:rPr>
        <w:t>。</w:t>
      </w:r>
      <w:r w:rsidRPr="006C3CB7">
        <w:rPr>
          <w:rFonts w:ascii="Arial" w:hAnsi="Arial" w:cs="Arial"/>
        </w:rPr>
        <w:t>&lt;i,u,d</w:t>
      </w:r>
      <w:r w:rsidRPr="006C3CB7">
        <w:rPr>
          <w:rFonts w:ascii="Arial" w:hAnsi="Arial" w:cs="Arial"/>
        </w:rPr>
        <w:t>的任意组合</w:t>
      </w:r>
      <w:r w:rsidRPr="006C3CB7">
        <w:rPr>
          <w:rFonts w:ascii="Arial" w:hAnsi="Arial" w:cs="Arial"/>
        </w:rPr>
        <w:t>&gt;</w:t>
      </w:r>
      <w:r w:rsidRPr="006C3CB7">
        <w:rPr>
          <w:rFonts w:ascii="Arial" w:hAnsi="Arial" w:cs="Arial"/>
        </w:rPr>
        <w:t>是与表分区意义相关联的英文字母。</w:t>
      </w:r>
    </w:p>
    <w:p w:rsidR="00F16067" w:rsidRPr="0036201A" w:rsidRDefault="008E3D22">
      <w:pPr>
        <w:pStyle w:val="2"/>
        <w:numPr>
          <w:ilvl w:val="1"/>
          <w:numId w:val="6"/>
        </w:numPr>
        <w:spacing w:before="60" w:after="60" w:line="415" w:lineRule="auto"/>
        <w:rPr>
          <w:rFonts w:eastAsia="仿宋" w:cs="Arial"/>
        </w:rPr>
      </w:pPr>
      <w:bookmarkStart w:id="22" w:name="_Toc25507"/>
      <w:r w:rsidRPr="0036201A">
        <w:rPr>
          <w:rFonts w:eastAsia="仿宋" w:cs="Arial"/>
        </w:rPr>
        <w:t>数据库规范</w:t>
      </w:r>
      <w:bookmarkEnd w:id="22"/>
    </w:p>
    <w:p w:rsidR="00F16067" w:rsidRPr="0036201A" w:rsidRDefault="00F16067">
      <w:pPr>
        <w:pStyle w:val="12"/>
        <w:numPr>
          <w:ilvl w:val="1"/>
          <w:numId w:val="5"/>
        </w:numPr>
        <w:ind w:firstLineChars="0"/>
        <w:jc w:val="left"/>
        <w:outlineLvl w:val="2"/>
        <w:rPr>
          <w:rFonts w:ascii="Arial" w:hAnsi="Arial" w:cs="Arial"/>
          <w:vanish/>
          <w:szCs w:val="28"/>
        </w:rPr>
      </w:pPr>
    </w:p>
    <w:p w:rsidR="00F16067" w:rsidRPr="0036201A" w:rsidRDefault="00F16067">
      <w:pPr>
        <w:pStyle w:val="12"/>
        <w:keepNext/>
        <w:keepLines/>
        <w:numPr>
          <w:ilvl w:val="1"/>
          <w:numId w:val="6"/>
        </w:numPr>
        <w:spacing w:before="260" w:after="260" w:line="416" w:lineRule="auto"/>
        <w:ind w:firstLineChars="0"/>
        <w:outlineLvl w:val="2"/>
        <w:rPr>
          <w:rFonts w:ascii="Arial" w:hAnsi="Arial" w:cs="Arial"/>
          <w:b/>
          <w:bCs/>
          <w:vanish/>
          <w:sz w:val="32"/>
          <w:szCs w:val="32"/>
        </w:rPr>
      </w:pPr>
    </w:p>
    <w:p w:rsidR="00F16067" w:rsidRPr="0036201A" w:rsidRDefault="008E3D22">
      <w:pPr>
        <w:pStyle w:val="3"/>
        <w:numPr>
          <w:ilvl w:val="2"/>
          <w:numId w:val="7"/>
        </w:numPr>
        <w:rPr>
          <w:rFonts w:ascii="Arial" w:hAnsi="Arial" w:cs="Arial"/>
        </w:rPr>
      </w:pPr>
      <w:bookmarkStart w:id="23" w:name="_Toc617"/>
      <w:r w:rsidRPr="0036201A">
        <w:rPr>
          <w:rFonts w:ascii="Arial" w:hAnsi="Arial" w:cs="Arial"/>
        </w:rPr>
        <w:t>函数约定</w:t>
      </w:r>
      <w:bookmarkEnd w:id="23"/>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函数名由前缀和实际名字组成，中间用下划线连接。前缀为</w:t>
      </w:r>
      <w:r w:rsidRPr="006C3CB7">
        <w:rPr>
          <w:rFonts w:ascii="Arial" w:hAnsi="Arial" w:cs="Arial"/>
        </w:rPr>
        <w:t>fn_</w:t>
      </w:r>
      <w:r w:rsidRPr="006C3CB7">
        <w:rPr>
          <w:rFonts w:ascii="Arial" w:hAnsi="Arial" w:cs="Arial"/>
        </w:rPr>
        <w:t>，实际名字以动宾形式构成，不同的单词之间以下划线连接</w:t>
      </w:r>
      <w:r w:rsidRPr="006C3CB7">
        <w:rPr>
          <w:rFonts w:ascii="Arial" w:hAnsi="Arial" w:cs="Arial"/>
        </w:rPr>
        <w:t xml:space="preserve"> </w:t>
      </w:r>
      <w:r w:rsidRPr="006C3CB7">
        <w:rPr>
          <w:rFonts w:ascii="Arial" w:hAnsi="Arial" w:cs="Arial"/>
        </w:rPr>
        <w:t>。必须说明次函数操作功能。采用</w:t>
      </w:r>
      <w:r w:rsidRPr="006C3CB7">
        <w:rPr>
          <w:rFonts w:ascii="Arial" w:hAnsi="Arial" w:cs="Arial"/>
        </w:rPr>
        <w:t>26</w:t>
      </w:r>
      <w:r w:rsidRPr="006C3CB7">
        <w:rPr>
          <w:rFonts w:ascii="Arial" w:hAnsi="Arial" w:cs="Arial"/>
        </w:rPr>
        <w:t>个英文字母（区分大小写）和</w:t>
      </w:r>
      <w:r w:rsidRPr="006C3CB7">
        <w:rPr>
          <w:rFonts w:ascii="Arial" w:hAnsi="Arial" w:cs="Arial"/>
        </w:rPr>
        <w:t>0</w:t>
      </w:r>
      <w:r w:rsidRPr="006C3CB7">
        <w:rPr>
          <w:rFonts w:ascii="Arial" w:hAnsi="Arial" w:cs="Arial"/>
        </w:rPr>
        <w:t>－</w:t>
      </w:r>
      <w:r w:rsidRPr="006C3CB7">
        <w:rPr>
          <w:rFonts w:ascii="Arial" w:hAnsi="Arial" w:cs="Arial"/>
        </w:rPr>
        <w:t>9</w:t>
      </w:r>
      <w:r w:rsidRPr="006C3CB7">
        <w:rPr>
          <w:rFonts w:ascii="Arial" w:hAnsi="Arial" w:cs="Arial"/>
        </w:rPr>
        <w:t>这十个自然数，加上下划线</w:t>
      </w:r>
      <w:r w:rsidRPr="006C3CB7">
        <w:rPr>
          <w:rFonts w:ascii="Arial" w:hAnsi="Arial" w:cs="Arial"/>
        </w:rPr>
        <w:t>“_”</w:t>
      </w:r>
      <w:r w:rsidRPr="006C3CB7">
        <w:rPr>
          <w:rFonts w:ascii="Arial" w:hAnsi="Arial" w:cs="Arial"/>
        </w:rPr>
        <w:t>组成，共</w:t>
      </w:r>
      <w:r w:rsidRPr="006C3CB7">
        <w:rPr>
          <w:rFonts w:ascii="Arial" w:hAnsi="Arial" w:cs="Arial"/>
        </w:rPr>
        <w:t>63</w:t>
      </w:r>
      <w:r w:rsidRPr="006C3CB7">
        <w:rPr>
          <w:rFonts w:ascii="Arial" w:hAnsi="Arial" w:cs="Arial"/>
        </w:rPr>
        <w:t>个字符。不能出现其他字符（注释除外）。</w:t>
      </w:r>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语言：命名应该使用英文单词，避免使用拼音，更不应该使用拼音简写。命名不允许使用中文或者特殊字符。</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英文单词使用对象本身意义相对应或相近的单词，选择最简单或最通用的单词，不能使用毫不相干的单词来命名。</w:t>
      </w:r>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当一个单词不能表达对象含义时，用词组组合，如果组合太长时，采用简写或缩写，缩写要基本能表达原单词的意义。</w:t>
      </w:r>
      <w:r w:rsidRPr="006C3CB7">
        <w:rPr>
          <w:rFonts w:ascii="Arial" w:hAnsi="Arial" w:cs="Arial"/>
        </w:rPr>
        <w:t xml:space="preserve"> </w:t>
      </w:r>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若无特殊需要，不同的表用于相同业务语义的字段应该采用同样的名称，字段类型定义。</w:t>
      </w:r>
    </w:p>
    <w:p w:rsidR="00F16067" w:rsidRPr="006C3CB7" w:rsidRDefault="008E3D22">
      <w:pPr>
        <w:spacing w:line="300" w:lineRule="auto"/>
        <w:ind w:firstLine="420"/>
        <w:rPr>
          <w:rFonts w:ascii="Arial" w:hAnsi="Arial" w:cs="Arial"/>
        </w:rPr>
      </w:pPr>
      <w:r w:rsidRPr="006C3CB7">
        <w:rPr>
          <w:rFonts w:ascii="Arial" w:hAnsi="Arial" w:cs="Arial"/>
        </w:rPr>
        <w:t>当出现对象名重名时，是不同类型对象时，加类型前缀或后缀以示区别。</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大小写：名称一律小写，以方便不同数据库移植，以及避免程序调用问题。</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单词分隔：命名的各单词之间可以使用下划线进行分隔。</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保留字：命名不允许单独使用</w:t>
      </w:r>
      <w:r w:rsidRPr="006C3CB7">
        <w:rPr>
          <w:rFonts w:ascii="Arial" w:hAnsi="Arial" w:cs="Arial"/>
        </w:rPr>
        <w:t>sql</w:t>
      </w:r>
      <w:r w:rsidRPr="006C3CB7">
        <w:rPr>
          <w:rFonts w:ascii="Arial" w:hAnsi="Arial" w:cs="Arial"/>
        </w:rPr>
        <w:t>保留字。</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命名长度：表名、字段名、视图名长度应限制在</w:t>
      </w:r>
      <w:r w:rsidRPr="006C3CB7">
        <w:rPr>
          <w:rFonts w:ascii="Arial" w:hAnsi="Arial" w:cs="Arial"/>
        </w:rPr>
        <w:t>20</w:t>
      </w:r>
      <w:r w:rsidRPr="006C3CB7">
        <w:rPr>
          <w:rFonts w:ascii="Arial" w:hAnsi="Arial" w:cs="Arial"/>
        </w:rPr>
        <w:t>个字符内</w:t>
      </w:r>
      <w:r w:rsidRPr="006C3CB7">
        <w:rPr>
          <w:rFonts w:ascii="Arial" w:hAnsi="Arial" w:cs="Arial"/>
        </w:rPr>
        <w:t>(</w:t>
      </w:r>
      <w:r w:rsidRPr="006C3CB7">
        <w:rPr>
          <w:rFonts w:ascii="Arial" w:hAnsi="Arial" w:cs="Arial"/>
        </w:rPr>
        <w:t>含</w:t>
      </w:r>
      <w:r w:rsidRPr="006C3CB7">
        <w:rPr>
          <w:rFonts w:ascii="Arial" w:hAnsi="Arial" w:cs="Arial"/>
        </w:rPr>
        <w:lastRenderedPageBreak/>
        <w:t>前缀</w:t>
      </w:r>
      <w:r w:rsidRPr="006C3CB7">
        <w:rPr>
          <w:rFonts w:ascii="Arial" w:hAnsi="Arial" w:cs="Arial"/>
        </w:rPr>
        <w:t>)</w:t>
      </w:r>
      <w:r w:rsidRPr="006C3CB7">
        <w:rPr>
          <w:rFonts w:ascii="Arial" w:hAnsi="Arial" w:cs="Arial"/>
        </w:rPr>
        <w:t>。</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字段名称：同一个字段名在一个数据库中只能代表一个意思。比如</w:t>
      </w:r>
      <w:r w:rsidRPr="006C3CB7">
        <w:rPr>
          <w:rFonts w:ascii="Arial" w:hAnsi="Arial" w:cs="Arial"/>
        </w:rPr>
        <w:t>telephone</w:t>
      </w:r>
      <w:r w:rsidRPr="006C3CB7">
        <w:rPr>
          <w:rFonts w:ascii="Arial" w:hAnsi="Arial" w:cs="Arial"/>
        </w:rPr>
        <w:t>在一个表中代表</w:t>
      </w:r>
      <w:r w:rsidRPr="006C3CB7">
        <w:rPr>
          <w:rFonts w:ascii="Arial" w:hAnsi="Arial" w:cs="Arial"/>
        </w:rPr>
        <w:t>“</w:t>
      </w:r>
      <w:r w:rsidRPr="006C3CB7">
        <w:rPr>
          <w:rFonts w:ascii="Arial" w:hAnsi="Arial" w:cs="Arial"/>
        </w:rPr>
        <w:t>电话号码</w:t>
      </w:r>
      <w:r w:rsidRPr="006C3CB7">
        <w:rPr>
          <w:rFonts w:ascii="Arial" w:hAnsi="Arial" w:cs="Arial"/>
        </w:rPr>
        <w:t>”</w:t>
      </w:r>
      <w:r w:rsidRPr="006C3CB7">
        <w:rPr>
          <w:rFonts w:ascii="Arial" w:hAnsi="Arial" w:cs="Arial"/>
        </w:rPr>
        <w:t>的意思，在另外一个表中就不能代表</w:t>
      </w:r>
      <w:r w:rsidRPr="006C3CB7">
        <w:rPr>
          <w:rFonts w:ascii="Arial" w:hAnsi="Arial" w:cs="Arial"/>
        </w:rPr>
        <w:t>“</w:t>
      </w:r>
      <w:r w:rsidRPr="006C3CB7">
        <w:rPr>
          <w:rFonts w:ascii="Arial" w:hAnsi="Arial" w:cs="Arial"/>
        </w:rPr>
        <w:t>手机号码</w:t>
      </w:r>
      <w:r w:rsidRPr="006C3CB7">
        <w:rPr>
          <w:rFonts w:ascii="Arial" w:hAnsi="Arial" w:cs="Arial"/>
        </w:rPr>
        <w:t>”</w:t>
      </w:r>
      <w:r w:rsidRPr="006C3CB7">
        <w:rPr>
          <w:rFonts w:ascii="Arial" w:hAnsi="Arial" w:cs="Arial"/>
        </w:rPr>
        <w:t>的意思。</w:t>
      </w:r>
      <w:r w:rsidRPr="006C3CB7">
        <w:rPr>
          <w:rFonts w:ascii="Arial" w:hAnsi="Arial" w:cs="Arial"/>
        </w:rPr>
        <w:t xml:space="preserve"> </w:t>
      </w:r>
    </w:p>
    <w:p w:rsidR="00F16067" w:rsidRPr="006C3CB7" w:rsidRDefault="00F16067">
      <w:pPr>
        <w:spacing w:line="300" w:lineRule="auto"/>
        <w:ind w:firstLine="420"/>
        <w:rPr>
          <w:rFonts w:ascii="Arial" w:hAnsi="Arial" w:cs="Arial"/>
        </w:rPr>
      </w:pPr>
    </w:p>
    <w:p w:rsidR="00F16067" w:rsidRPr="0036201A" w:rsidRDefault="008E3D22">
      <w:pPr>
        <w:pStyle w:val="3"/>
        <w:numPr>
          <w:ilvl w:val="2"/>
          <w:numId w:val="7"/>
        </w:numPr>
        <w:rPr>
          <w:rFonts w:ascii="Arial" w:hAnsi="Arial" w:cs="Arial"/>
        </w:rPr>
      </w:pPr>
      <w:bookmarkStart w:id="24" w:name="_Toc26392"/>
      <w:bookmarkStart w:id="25" w:name="_Toc211163792"/>
      <w:bookmarkStart w:id="26" w:name="_Toc119316049"/>
      <w:bookmarkStart w:id="27" w:name="_Toc119314617"/>
      <w:bookmarkStart w:id="28" w:name="_Toc119320003"/>
      <w:bookmarkStart w:id="29" w:name="_Toc119314893"/>
      <w:bookmarkStart w:id="30" w:name="_Toc119315003"/>
      <w:r w:rsidRPr="0036201A">
        <w:rPr>
          <w:rFonts w:ascii="Arial" w:hAnsi="Arial" w:cs="Arial"/>
        </w:rPr>
        <w:t>公用长度约定</w:t>
      </w:r>
      <w:bookmarkEnd w:id="24"/>
    </w:p>
    <w:tbl>
      <w:tblPr>
        <w:tblW w:w="8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700"/>
        <w:gridCol w:w="4835"/>
      </w:tblGrid>
      <w:tr w:rsidR="00F16067" w:rsidRPr="0036201A" w:rsidTr="00AE6F30">
        <w:trPr>
          <w:trHeight w:val="510"/>
        </w:trPr>
        <w:tc>
          <w:tcPr>
            <w:tcW w:w="828" w:type="dxa"/>
            <w:vAlign w:val="center"/>
          </w:tcPr>
          <w:p w:rsidR="00F16067" w:rsidRPr="0036201A" w:rsidRDefault="008E3D22" w:rsidP="00AE6F30">
            <w:pPr>
              <w:rPr>
                <w:rFonts w:ascii="Arial" w:hAnsi="Arial" w:cs="Arial"/>
                <w:sz w:val="24"/>
              </w:rPr>
            </w:pPr>
            <w:r w:rsidRPr="006C3CB7">
              <w:rPr>
                <w:rFonts w:ascii="Arial" w:hAnsi="Arial" w:cs="Arial"/>
              </w:rPr>
              <w:t>序号</w:t>
            </w:r>
          </w:p>
        </w:tc>
        <w:tc>
          <w:tcPr>
            <w:tcW w:w="2700" w:type="dxa"/>
            <w:vAlign w:val="center"/>
          </w:tcPr>
          <w:p w:rsidR="00F16067" w:rsidRPr="0036201A" w:rsidRDefault="008E3D22" w:rsidP="00AE6F30">
            <w:pPr>
              <w:ind w:firstLine="210"/>
              <w:rPr>
                <w:rFonts w:ascii="Arial" w:hAnsi="Arial" w:cs="Arial"/>
                <w:sz w:val="24"/>
              </w:rPr>
            </w:pPr>
            <w:r w:rsidRPr="006C3CB7">
              <w:rPr>
                <w:rFonts w:ascii="Arial" w:hAnsi="Arial" w:cs="Arial"/>
              </w:rPr>
              <w:t>字段中文名称</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长度</w:t>
            </w:r>
          </w:p>
        </w:tc>
      </w:tr>
      <w:tr w:rsidR="00F16067" w:rsidRPr="0036201A" w:rsidTr="00AE6F30">
        <w:trPr>
          <w:trHeight w:val="510"/>
        </w:trPr>
        <w:tc>
          <w:tcPr>
            <w:tcW w:w="828" w:type="dxa"/>
            <w:vAlign w:val="center"/>
          </w:tcPr>
          <w:p w:rsidR="00F16067" w:rsidRPr="0036201A" w:rsidRDefault="00F16067" w:rsidP="00AE6F30">
            <w:pPr>
              <w:numPr>
                <w:ilvl w:val="0"/>
                <w:numId w:val="8"/>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备注</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200</w:t>
            </w:r>
          </w:p>
        </w:tc>
      </w:tr>
      <w:tr w:rsidR="00F16067" w:rsidRPr="0036201A" w:rsidTr="00AE6F30">
        <w:trPr>
          <w:trHeight w:val="510"/>
        </w:trPr>
        <w:tc>
          <w:tcPr>
            <w:tcW w:w="828" w:type="dxa"/>
            <w:vAlign w:val="center"/>
          </w:tcPr>
          <w:p w:rsidR="00F16067" w:rsidRPr="0036201A" w:rsidRDefault="00F16067" w:rsidP="00AE6F30">
            <w:pPr>
              <w:numPr>
                <w:ilvl w:val="0"/>
                <w:numId w:val="8"/>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单位</w:t>
            </w:r>
            <w:r w:rsidRPr="006C3CB7">
              <w:rPr>
                <w:rFonts w:ascii="Arial" w:hAnsi="Arial" w:cs="Arial"/>
              </w:rPr>
              <w:t>id</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43</w:t>
            </w:r>
          </w:p>
        </w:tc>
      </w:tr>
    </w:tbl>
    <w:p w:rsidR="00F16067" w:rsidRPr="0036201A" w:rsidRDefault="008E3D22">
      <w:pPr>
        <w:pStyle w:val="3"/>
        <w:numPr>
          <w:ilvl w:val="2"/>
          <w:numId w:val="7"/>
        </w:numPr>
        <w:rPr>
          <w:rFonts w:ascii="Arial" w:hAnsi="Arial" w:cs="Arial"/>
        </w:rPr>
      </w:pPr>
      <w:bookmarkStart w:id="31" w:name="_Toc824"/>
      <w:r w:rsidRPr="0036201A">
        <w:rPr>
          <w:rFonts w:ascii="Arial" w:hAnsi="Arial" w:cs="Arial"/>
        </w:rPr>
        <w:t>类型约定</w:t>
      </w:r>
      <w:bookmarkEnd w:id="31"/>
    </w:p>
    <w:tbl>
      <w:tblPr>
        <w:tblW w:w="8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2700"/>
        <w:gridCol w:w="4835"/>
      </w:tblGrid>
      <w:tr w:rsidR="00F16067" w:rsidRPr="0036201A" w:rsidTr="00AE6F30">
        <w:trPr>
          <w:trHeight w:val="510"/>
        </w:trPr>
        <w:tc>
          <w:tcPr>
            <w:tcW w:w="828" w:type="dxa"/>
            <w:vAlign w:val="center"/>
          </w:tcPr>
          <w:p w:rsidR="00F16067" w:rsidRPr="0036201A" w:rsidRDefault="008E3D22" w:rsidP="00AE6F30">
            <w:pPr>
              <w:rPr>
                <w:rFonts w:ascii="Arial" w:hAnsi="Arial" w:cs="Arial"/>
                <w:sz w:val="24"/>
              </w:rPr>
            </w:pPr>
            <w:r w:rsidRPr="006C3CB7">
              <w:rPr>
                <w:rFonts w:ascii="Arial" w:hAnsi="Arial" w:cs="Arial"/>
              </w:rPr>
              <w:t>序号</w:t>
            </w:r>
          </w:p>
        </w:tc>
        <w:tc>
          <w:tcPr>
            <w:tcW w:w="2700" w:type="dxa"/>
            <w:vAlign w:val="center"/>
          </w:tcPr>
          <w:p w:rsidR="00F16067" w:rsidRPr="0036201A" w:rsidRDefault="008E3D22" w:rsidP="00AE6F30">
            <w:pPr>
              <w:ind w:firstLine="210"/>
              <w:rPr>
                <w:rFonts w:ascii="Arial" w:hAnsi="Arial" w:cs="Arial"/>
                <w:sz w:val="24"/>
              </w:rPr>
            </w:pPr>
            <w:r w:rsidRPr="006C3CB7">
              <w:rPr>
                <w:rFonts w:ascii="Arial" w:hAnsi="Arial" w:cs="Arial"/>
              </w:rPr>
              <w:t>字段中文名称</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类型</w:t>
            </w:r>
          </w:p>
        </w:tc>
      </w:tr>
      <w:tr w:rsidR="00F16067" w:rsidRPr="0036201A" w:rsidTr="00AE6F30">
        <w:trPr>
          <w:trHeight w:val="510"/>
        </w:trPr>
        <w:tc>
          <w:tcPr>
            <w:tcW w:w="828" w:type="dxa"/>
            <w:vAlign w:val="center"/>
          </w:tcPr>
          <w:p w:rsidR="00F16067" w:rsidRPr="0036201A" w:rsidRDefault="00F16067" w:rsidP="00AE6F30">
            <w:pPr>
              <w:numPr>
                <w:ilvl w:val="0"/>
                <w:numId w:val="9"/>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时间</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date</w:t>
            </w:r>
          </w:p>
        </w:tc>
      </w:tr>
      <w:tr w:rsidR="00F16067" w:rsidRPr="0036201A" w:rsidTr="00AE6F30">
        <w:trPr>
          <w:trHeight w:val="510"/>
        </w:trPr>
        <w:tc>
          <w:tcPr>
            <w:tcW w:w="828" w:type="dxa"/>
            <w:vAlign w:val="center"/>
          </w:tcPr>
          <w:p w:rsidR="00F16067" w:rsidRPr="0036201A" w:rsidRDefault="00F16067" w:rsidP="00AE6F30">
            <w:pPr>
              <w:numPr>
                <w:ilvl w:val="0"/>
                <w:numId w:val="9"/>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主键</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varchar2</w:t>
            </w:r>
            <w:r w:rsidRPr="006C3CB7">
              <w:rPr>
                <w:rFonts w:ascii="Arial" w:hAnsi="Arial" w:cs="Arial"/>
              </w:rPr>
              <w:t>（</w:t>
            </w:r>
            <w:r w:rsidRPr="006C3CB7">
              <w:rPr>
                <w:rFonts w:ascii="Arial" w:hAnsi="Arial" w:cs="Arial"/>
              </w:rPr>
              <w:t>43</w:t>
            </w:r>
            <w:r w:rsidRPr="006C3CB7">
              <w:rPr>
                <w:rFonts w:ascii="Arial" w:hAnsi="Arial" w:cs="Arial"/>
              </w:rPr>
              <w:t>）</w:t>
            </w:r>
          </w:p>
        </w:tc>
      </w:tr>
      <w:tr w:rsidR="00F16067" w:rsidRPr="0036201A" w:rsidTr="00AE6F30">
        <w:trPr>
          <w:trHeight w:val="510"/>
        </w:trPr>
        <w:tc>
          <w:tcPr>
            <w:tcW w:w="828" w:type="dxa"/>
            <w:vAlign w:val="center"/>
          </w:tcPr>
          <w:p w:rsidR="00F16067" w:rsidRPr="0036201A" w:rsidRDefault="00F16067" w:rsidP="00AE6F30">
            <w:pPr>
              <w:numPr>
                <w:ilvl w:val="0"/>
                <w:numId w:val="9"/>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字符串</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varchar2</w:t>
            </w:r>
          </w:p>
        </w:tc>
      </w:tr>
      <w:tr w:rsidR="00F16067" w:rsidRPr="0036201A" w:rsidTr="00AE6F30">
        <w:trPr>
          <w:trHeight w:val="510"/>
        </w:trPr>
        <w:tc>
          <w:tcPr>
            <w:tcW w:w="828" w:type="dxa"/>
            <w:vAlign w:val="center"/>
          </w:tcPr>
          <w:p w:rsidR="00F16067" w:rsidRPr="0036201A" w:rsidRDefault="00F16067" w:rsidP="00AE6F30">
            <w:pPr>
              <w:numPr>
                <w:ilvl w:val="0"/>
                <w:numId w:val="9"/>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大附件</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blob</w:t>
            </w:r>
          </w:p>
        </w:tc>
      </w:tr>
      <w:tr w:rsidR="00F16067" w:rsidRPr="0036201A" w:rsidTr="00AE6F30">
        <w:trPr>
          <w:trHeight w:val="510"/>
        </w:trPr>
        <w:tc>
          <w:tcPr>
            <w:tcW w:w="828" w:type="dxa"/>
            <w:vAlign w:val="center"/>
          </w:tcPr>
          <w:p w:rsidR="00F16067" w:rsidRPr="0036201A" w:rsidRDefault="00F16067" w:rsidP="00AE6F30">
            <w:pPr>
              <w:numPr>
                <w:ilvl w:val="0"/>
                <w:numId w:val="9"/>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大文本</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clob</w:t>
            </w:r>
          </w:p>
        </w:tc>
      </w:tr>
      <w:tr w:rsidR="00F16067" w:rsidRPr="0036201A" w:rsidTr="00AE6F30">
        <w:trPr>
          <w:trHeight w:val="510"/>
        </w:trPr>
        <w:tc>
          <w:tcPr>
            <w:tcW w:w="828" w:type="dxa"/>
            <w:vAlign w:val="center"/>
          </w:tcPr>
          <w:p w:rsidR="00F16067" w:rsidRPr="0036201A" w:rsidRDefault="00F16067" w:rsidP="00AE6F30">
            <w:pPr>
              <w:numPr>
                <w:ilvl w:val="0"/>
                <w:numId w:val="9"/>
              </w:numPr>
              <w:rPr>
                <w:rFonts w:ascii="Arial" w:hAnsi="Arial" w:cs="Arial"/>
                <w:sz w:val="24"/>
              </w:rPr>
            </w:pPr>
          </w:p>
        </w:tc>
        <w:tc>
          <w:tcPr>
            <w:tcW w:w="2700" w:type="dxa"/>
            <w:vAlign w:val="center"/>
          </w:tcPr>
          <w:p w:rsidR="00F16067" w:rsidRPr="0036201A" w:rsidRDefault="008E3D22" w:rsidP="00AE6F30">
            <w:pPr>
              <w:rPr>
                <w:rFonts w:ascii="Arial" w:hAnsi="Arial" w:cs="Arial"/>
                <w:sz w:val="24"/>
              </w:rPr>
            </w:pPr>
            <w:r w:rsidRPr="006C3CB7">
              <w:rPr>
                <w:rFonts w:ascii="Arial" w:hAnsi="Arial" w:cs="Arial"/>
              </w:rPr>
              <w:t>部门</w:t>
            </w:r>
            <w:r w:rsidRPr="006C3CB7">
              <w:rPr>
                <w:rFonts w:ascii="Arial" w:hAnsi="Arial" w:cs="Arial"/>
              </w:rPr>
              <w:t>id</w:t>
            </w:r>
          </w:p>
        </w:tc>
        <w:tc>
          <w:tcPr>
            <w:tcW w:w="4835" w:type="dxa"/>
            <w:vAlign w:val="center"/>
          </w:tcPr>
          <w:p w:rsidR="00F16067" w:rsidRPr="006C3CB7" w:rsidRDefault="008E3D22" w:rsidP="00AE6F30">
            <w:pPr>
              <w:ind w:firstLine="210"/>
              <w:rPr>
                <w:rFonts w:ascii="Arial" w:hAnsi="Arial" w:cs="Arial"/>
              </w:rPr>
            </w:pPr>
            <w:r w:rsidRPr="006C3CB7">
              <w:rPr>
                <w:rFonts w:ascii="Arial" w:hAnsi="Arial" w:cs="Arial"/>
              </w:rPr>
              <w:t>varchar2</w:t>
            </w:r>
            <w:r w:rsidRPr="006C3CB7">
              <w:rPr>
                <w:rFonts w:ascii="Arial" w:hAnsi="Arial" w:cs="Arial"/>
              </w:rPr>
              <w:t>（</w:t>
            </w:r>
            <w:r w:rsidRPr="006C3CB7">
              <w:rPr>
                <w:rFonts w:ascii="Arial" w:hAnsi="Arial" w:cs="Arial"/>
              </w:rPr>
              <w:t>43</w:t>
            </w:r>
            <w:r w:rsidRPr="006C3CB7">
              <w:rPr>
                <w:rFonts w:ascii="Arial" w:hAnsi="Arial" w:cs="Arial"/>
              </w:rPr>
              <w:t>）</w:t>
            </w:r>
          </w:p>
        </w:tc>
      </w:tr>
      <w:bookmarkEnd w:id="25"/>
      <w:bookmarkEnd w:id="26"/>
      <w:bookmarkEnd w:id="27"/>
      <w:bookmarkEnd w:id="28"/>
      <w:bookmarkEnd w:id="29"/>
      <w:bookmarkEnd w:id="30"/>
    </w:tbl>
    <w:p w:rsidR="00F16067" w:rsidRPr="0036201A" w:rsidRDefault="00F16067">
      <w:pPr>
        <w:rPr>
          <w:rFonts w:ascii="Arial" w:hAnsi="Arial" w:cs="Arial"/>
        </w:rPr>
      </w:pPr>
    </w:p>
    <w:p w:rsidR="00F16067" w:rsidRPr="0036201A" w:rsidRDefault="008E3D22">
      <w:pPr>
        <w:pStyle w:val="3"/>
        <w:numPr>
          <w:ilvl w:val="2"/>
          <w:numId w:val="7"/>
        </w:numPr>
        <w:rPr>
          <w:rFonts w:ascii="Arial" w:hAnsi="Arial" w:cs="Arial"/>
        </w:rPr>
      </w:pPr>
      <w:bookmarkStart w:id="32" w:name="_Toc26822"/>
      <w:r w:rsidRPr="0036201A">
        <w:rPr>
          <w:rFonts w:ascii="Arial" w:hAnsi="Arial" w:cs="Arial"/>
        </w:rPr>
        <w:t>建表约束</w:t>
      </w:r>
      <w:bookmarkEnd w:id="32"/>
    </w:p>
    <w:p w:rsidR="00F16067" w:rsidRPr="006C3CB7" w:rsidRDefault="008E3D22">
      <w:pPr>
        <w:spacing w:line="300" w:lineRule="auto"/>
        <w:ind w:firstLine="420"/>
        <w:rPr>
          <w:rFonts w:ascii="Arial" w:hAnsi="Arial" w:cs="Arial"/>
        </w:rPr>
      </w:pPr>
      <w:r w:rsidRPr="006C3CB7">
        <w:rPr>
          <w:rFonts w:ascii="Arial" w:hAnsi="Arial" w:cs="Arial"/>
        </w:rPr>
        <w:t>1.</w:t>
      </w:r>
      <w:r w:rsidRPr="006C3CB7">
        <w:rPr>
          <w:rFonts w:ascii="Arial" w:hAnsi="Arial" w:cs="Arial"/>
        </w:rPr>
        <w:t>表中要有</w:t>
      </w:r>
      <w:r w:rsidRPr="006C3CB7">
        <w:rPr>
          <w:rFonts w:ascii="Arial" w:hAnsi="Arial" w:cs="Arial"/>
        </w:rPr>
        <w:t>id</w:t>
      </w:r>
      <w:r w:rsidRPr="006C3CB7">
        <w:rPr>
          <w:rFonts w:ascii="Arial" w:hAnsi="Arial" w:cs="Arial"/>
        </w:rPr>
        <w:t>字段</w:t>
      </w:r>
      <w:r w:rsidRPr="006C3CB7">
        <w:rPr>
          <w:rFonts w:ascii="Arial" w:hAnsi="Arial" w:cs="Arial"/>
        </w:rPr>
        <w:t>,</w:t>
      </w:r>
      <w:r w:rsidRPr="006C3CB7">
        <w:rPr>
          <w:rFonts w:ascii="Arial" w:hAnsi="Arial" w:cs="Arial"/>
        </w:rPr>
        <w:t>类型为</w:t>
      </w:r>
      <w:r w:rsidRPr="006C3CB7">
        <w:rPr>
          <w:rFonts w:ascii="Arial" w:hAnsi="Arial" w:cs="Arial"/>
        </w:rPr>
        <w:t>varchar2</w:t>
      </w:r>
      <w:r w:rsidRPr="006C3CB7">
        <w:rPr>
          <w:rFonts w:ascii="Arial" w:hAnsi="Arial" w:cs="Arial"/>
        </w:rPr>
        <w:t>型</w:t>
      </w:r>
      <w:r w:rsidRPr="006C3CB7">
        <w:rPr>
          <w:rFonts w:ascii="Arial" w:hAnsi="Arial" w:cs="Arial"/>
        </w:rPr>
        <w:t>,</w:t>
      </w:r>
      <w:r w:rsidRPr="006C3CB7">
        <w:rPr>
          <w:rFonts w:ascii="Arial" w:hAnsi="Arial" w:cs="Arial"/>
        </w:rPr>
        <w:t>为数据的主键</w:t>
      </w:r>
    </w:p>
    <w:p w:rsidR="00F16067" w:rsidRPr="006C3CB7" w:rsidRDefault="008E3D22">
      <w:pPr>
        <w:spacing w:line="300" w:lineRule="auto"/>
        <w:ind w:firstLine="420"/>
        <w:rPr>
          <w:rFonts w:ascii="Arial" w:hAnsi="Arial" w:cs="Arial"/>
        </w:rPr>
      </w:pPr>
      <w:r w:rsidRPr="006C3CB7">
        <w:rPr>
          <w:rFonts w:ascii="Arial" w:hAnsi="Arial" w:cs="Arial"/>
        </w:rPr>
        <w:t>2.</w:t>
      </w:r>
      <w:r w:rsidRPr="006C3CB7">
        <w:rPr>
          <w:rFonts w:ascii="Arial" w:hAnsi="Arial" w:cs="Arial"/>
        </w:rPr>
        <w:t>表中要有</w:t>
      </w:r>
      <w:r w:rsidRPr="006C3CB7">
        <w:rPr>
          <w:rFonts w:ascii="Arial" w:hAnsi="Arial" w:cs="Arial"/>
        </w:rPr>
        <w:t>operator</w:t>
      </w:r>
      <w:r w:rsidRPr="006C3CB7">
        <w:rPr>
          <w:rFonts w:ascii="Arial" w:hAnsi="Arial" w:cs="Arial"/>
        </w:rPr>
        <w:t>字段</w:t>
      </w:r>
      <w:r w:rsidRPr="006C3CB7">
        <w:rPr>
          <w:rFonts w:ascii="Arial" w:hAnsi="Arial" w:cs="Arial"/>
        </w:rPr>
        <w:t>,</w:t>
      </w:r>
      <w:r w:rsidRPr="006C3CB7">
        <w:rPr>
          <w:rFonts w:ascii="Arial" w:hAnsi="Arial" w:cs="Arial"/>
        </w:rPr>
        <w:t>为数据的操作人</w:t>
      </w:r>
      <w:r w:rsidRPr="006C3CB7">
        <w:rPr>
          <w:rFonts w:ascii="Arial" w:hAnsi="Arial" w:cs="Arial"/>
        </w:rPr>
        <w:t xml:space="preserve"> varchar2(32)</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3.</w:t>
      </w:r>
      <w:r w:rsidRPr="006C3CB7">
        <w:rPr>
          <w:rFonts w:ascii="Arial" w:hAnsi="Arial" w:cs="Arial"/>
        </w:rPr>
        <w:t>表中要有</w:t>
      </w:r>
      <w:r w:rsidRPr="006C3CB7">
        <w:rPr>
          <w:rFonts w:ascii="Arial" w:hAnsi="Arial" w:cs="Arial"/>
        </w:rPr>
        <w:t>operatorname</w:t>
      </w:r>
      <w:r w:rsidRPr="006C3CB7">
        <w:rPr>
          <w:rFonts w:ascii="Arial" w:hAnsi="Arial" w:cs="Arial"/>
        </w:rPr>
        <w:t>字段</w:t>
      </w:r>
      <w:r w:rsidRPr="006C3CB7">
        <w:rPr>
          <w:rFonts w:ascii="Arial" w:hAnsi="Arial" w:cs="Arial"/>
        </w:rPr>
        <w:t>,</w:t>
      </w:r>
      <w:r w:rsidRPr="006C3CB7">
        <w:rPr>
          <w:rFonts w:ascii="Arial" w:hAnsi="Arial" w:cs="Arial"/>
        </w:rPr>
        <w:t xml:space="preserve">为数据的操作人姓名　</w:t>
      </w:r>
      <w:r w:rsidRPr="006C3CB7">
        <w:rPr>
          <w:rFonts w:ascii="Arial" w:hAnsi="Arial" w:cs="Arial"/>
        </w:rPr>
        <w:lastRenderedPageBreak/>
        <w:t>varchar2(100)</w:t>
      </w:r>
    </w:p>
    <w:p w:rsidR="00F16067" w:rsidRPr="006C3CB7" w:rsidRDefault="008E3D22">
      <w:pPr>
        <w:spacing w:line="300" w:lineRule="auto"/>
        <w:ind w:firstLine="420"/>
        <w:rPr>
          <w:rFonts w:ascii="Arial" w:hAnsi="Arial" w:cs="Arial"/>
        </w:rPr>
      </w:pPr>
      <w:r w:rsidRPr="006C3CB7">
        <w:rPr>
          <w:rFonts w:ascii="Arial" w:hAnsi="Arial" w:cs="Arial"/>
        </w:rPr>
        <w:t>4.</w:t>
      </w:r>
      <w:r w:rsidRPr="006C3CB7">
        <w:rPr>
          <w:rFonts w:ascii="Arial" w:hAnsi="Arial" w:cs="Arial"/>
        </w:rPr>
        <w:t>表中要有</w:t>
      </w:r>
      <w:r w:rsidRPr="006C3CB7">
        <w:rPr>
          <w:rFonts w:ascii="Arial" w:hAnsi="Arial" w:cs="Arial"/>
        </w:rPr>
        <w:t>operattime</w:t>
      </w:r>
      <w:r w:rsidRPr="006C3CB7">
        <w:rPr>
          <w:rFonts w:ascii="Arial" w:hAnsi="Arial" w:cs="Arial"/>
        </w:rPr>
        <w:t>字段</w:t>
      </w:r>
      <w:r w:rsidRPr="006C3CB7">
        <w:rPr>
          <w:rFonts w:ascii="Arial" w:hAnsi="Arial" w:cs="Arial"/>
        </w:rPr>
        <w:t>,</w:t>
      </w:r>
      <w:r w:rsidRPr="006C3CB7">
        <w:rPr>
          <w:rFonts w:ascii="Arial" w:hAnsi="Arial" w:cs="Arial"/>
        </w:rPr>
        <w:t>为数据的操作时间</w:t>
      </w:r>
      <w:r w:rsidRPr="006C3CB7">
        <w:rPr>
          <w:rFonts w:ascii="Arial" w:hAnsi="Arial" w:cs="Arial"/>
        </w:rPr>
        <w:t>date</w:t>
      </w:r>
      <w:r w:rsidRPr="006C3CB7">
        <w:rPr>
          <w:rFonts w:ascii="Arial" w:hAnsi="Arial" w:cs="Arial"/>
        </w:rPr>
        <w:t xml:space="preserve">　</w:t>
      </w:r>
    </w:p>
    <w:p w:rsidR="00F16067" w:rsidRPr="006C3CB7" w:rsidRDefault="008E3D22">
      <w:pPr>
        <w:spacing w:line="300" w:lineRule="auto"/>
        <w:ind w:firstLine="420"/>
        <w:rPr>
          <w:rFonts w:ascii="Arial" w:hAnsi="Arial" w:cs="Arial"/>
        </w:rPr>
      </w:pPr>
      <w:r w:rsidRPr="006C3CB7">
        <w:rPr>
          <w:rFonts w:ascii="Arial" w:hAnsi="Arial" w:cs="Arial"/>
        </w:rPr>
        <w:t>5.</w:t>
      </w:r>
      <w:r w:rsidRPr="006C3CB7">
        <w:rPr>
          <w:rFonts w:ascii="Arial" w:hAnsi="Arial" w:cs="Arial"/>
        </w:rPr>
        <w:t>表中要有</w:t>
      </w:r>
      <w:r w:rsidRPr="006C3CB7">
        <w:rPr>
          <w:rFonts w:ascii="Arial" w:hAnsi="Arial" w:cs="Arial"/>
        </w:rPr>
        <w:t>delete_flag</w:t>
      </w:r>
      <w:r w:rsidRPr="006C3CB7">
        <w:rPr>
          <w:rFonts w:ascii="Arial" w:hAnsi="Arial" w:cs="Arial"/>
        </w:rPr>
        <w:t>字段</w:t>
      </w:r>
      <w:r w:rsidRPr="006C3CB7">
        <w:rPr>
          <w:rFonts w:ascii="Arial" w:hAnsi="Arial" w:cs="Arial"/>
        </w:rPr>
        <w:t>,</w:t>
      </w:r>
      <w:r w:rsidRPr="006C3CB7">
        <w:rPr>
          <w:rFonts w:ascii="Arial" w:hAnsi="Arial" w:cs="Arial"/>
        </w:rPr>
        <w:t>为数据的删除标记位</w:t>
      </w:r>
      <w:r w:rsidRPr="006C3CB7">
        <w:rPr>
          <w:rFonts w:ascii="Arial" w:hAnsi="Arial" w:cs="Arial"/>
        </w:rPr>
        <w:t>,0</w:t>
      </w:r>
      <w:r w:rsidRPr="006C3CB7">
        <w:rPr>
          <w:rFonts w:ascii="Arial" w:hAnsi="Arial" w:cs="Arial"/>
        </w:rPr>
        <w:t>表示未删除</w:t>
      </w:r>
      <w:r w:rsidRPr="006C3CB7">
        <w:rPr>
          <w:rFonts w:ascii="Arial" w:hAnsi="Arial" w:cs="Arial"/>
        </w:rPr>
        <w:t>,1</w:t>
      </w:r>
      <w:r w:rsidRPr="006C3CB7">
        <w:rPr>
          <w:rFonts w:ascii="Arial" w:hAnsi="Arial" w:cs="Arial"/>
        </w:rPr>
        <w:t>表示已删除</w:t>
      </w:r>
      <w:r w:rsidRPr="006C3CB7">
        <w:rPr>
          <w:rFonts w:ascii="Arial" w:hAnsi="Arial" w:cs="Arial"/>
        </w:rPr>
        <w:t>varchar2</w:t>
      </w:r>
      <w:r w:rsidRPr="006C3CB7">
        <w:rPr>
          <w:rFonts w:ascii="Arial" w:hAnsi="Arial" w:cs="Arial"/>
        </w:rPr>
        <w:t>（</w:t>
      </w:r>
      <w:r w:rsidRPr="006C3CB7">
        <w:rPr>
          <w:rFonts w:ascii="Arial" w:hAnsi="Arial" w:cs="Arial"/>
        </w:rPr>
        <w:t>2</w:t>
      </w:r>
      <w:r w:rsidRPr="006C3CB7">
        <w:rPr>
          <w:rFonts w:ascii="Arial" w:hAnsi="Arial" w:cs="Arial"/>
        </w:rPr>
        <w:t>）</w:t>
      </w:r>
    </w:p>
    <w:p w:rsidR="00F16067" w:rsidRPr="006C3CB7" w:rsidRDefault="00F16067">
      <w:pPr>
        <w:spacing w:line="300" w:lineRule="auto"/>
        <w:ind w:firstLine="420"/>
        <w:rPr>
          <w:rFonts w:ascii="Arial" w:hAnsi="Arial" w:cs="Arial"/>
        </w:rPr>
      </w:pPr>
    </w:p>
    <w:p w:rsidR="00F16067" w:rsidRPr="006C3CB7" w:rsidRDefault="008E3D22">
      <w:pPr>
        <w:spacing w:line="300" w:lineRule="auto"/>
        <w:ind w:firstLine="420"/>
        <w:rPr>
          <w:rFonts w:ascii="Arial" w:hAnsi="Arial" w:cs="Arial"/>
        </w:rPr>
      </w:pPr>
      <w:r w:rsidRPr="006C3CB7">
        <w:rPr>
          <w:rFonts w:ascii="Arial" w:hAnsi="Arial" w:cs="Arial"/>
        </w:rPr>
        <w:t xml:space="preserve">　</w:t>
      </w:r>
      <w:r w:rsidRPr="006C3CB7">
        <w:rPr>
          <w:rFonts w:ascii="Arial" w:hAnsi="Arial" w:cs="Arial"/>
        </w:rPr>
        <w:t>*</w:t>
      </w:r>
      <w:r w:rsidRPr="006C3CB7">
        <w:rPr>
          <w:rFonts w:ascii="Arial" w:hAnsi="Arial" w:cs="Arial"/>
        </w:rPr>
        <w:t>注</w:t>
      </w:r>
      <w:r w:rsidRPr="006C3CB7">
        <w:rPr>
          <w:rFonts w:ascii="Arial" w:hAnsi="Arial" w:cs="Arial"/>
        </w:rPr>
        <w:t>:</w:t>
      </w:r>
      <w:r w:rsidRPr="006C3CB7">
        <w:rPr>
          <w:rFonts w:ascii="Arial" w:hAnsi="Arial" w:cs="Arial"/>
        </w:rPr>
        <w:t>应用代码生成工具要求每张表要设定主键。</w:t>
      </w:r>
      <w:r w:rsidRPr="006C3CB7">
        <w:rPr>
          <w:rFonts w:ascii="Arial" w:hAnsi="Arial" w:cs="Arial"/>
        </w:rPr>
        <w:t xml:space="preserve"> </w:t>
      </w:r>
    </w:p>
    <w:p w:rsidR="00F16067" w:rsidRPr="0036201A" w:rsidRDefault="008E3D22">
      <w:pPr>
        <w:pStyle w:val="3"/>
        <w:numPr>
          <w:ilvl w:val="2"/>
          <w:numId w:val="7"/>
        </w:numPr>
        <w:rPr>
          <w:rFonts w:ascii="Arial" w:hAnsi="Arial" w:cs="Arial"/>
        </w:rPr>
      </w:pPr>
      <w:bookmarkStart w:id="33" w:name="_Toc257"/>
      <w:r w:rsidRPr="0036201A">
        <w:rPr>
          <w:rFonts w:ascii="Arial" w:hAnsi="Arial" w:cs="Arial"/>
        </w:rPr>
        <w:t>引用附件规定</w:t>
      </w:r>
      <w:bookmarkEnd w:id="33"/>
    </w:p>
    <w:p w:rsidR="00F16067" w:rsidRPr="006C3CB7" w:rsidRDefault="008E3D22">
      <w:pPr>
        <w:spacing w:line="300" w:lineRule="auto"/>
        <w:ind w:firstLine="420"/>
        <w:rPr>
          <w:rFonts w:ascii="Arial" w:hAnsi="Arial" w:cs="Arial"/>
        </w:rPr>
      </w:pPr>
      <w:r w:rsidRPr="006C3CB7">
        <w:rPr>
          <w:rFonts w:ascii="Arial" w:hAnsi="Arial" w:cs="Arial"/>
        </w:rPr>
        <w:t>将业务模块相关上传附件统一保存至附件主表，除了包含附件类型、附件名称，附件内容，还包括业务主键</w:t>
      </w:r>
      <w:r w:rsidRPr="006C3CB7">
        <w:rPr>
          <w:rFonts w:ascii="Arial" w:hAnsi="Arial" w:cs="Arial"/>
        </w:rPr>
        <w:t>id</w:t>
      </w:r>
      <w:r w:rsidRPr="006C3CB7">
        <w:rPr>
          <w:rFonts w:ascii="Arial" w:hAnsi="Arial" w:cs="Arial"/>
        </w:rPr>
        <w:t>及业务类型。业务主键</w:t>
      </w:r>
      <w:r w:rsidRPr="006C3CB7">
        <w:rPr>
          <w:rFonts w:ascii="Arial" w:hAnsi="Arial" w:cs="Arial"/>
        </w:rPr>
        <w:t>id</w:t>
      </w:r>
      <w:r w:rsidRPr="006C3CB7">
        <w:rPr>
          <w:rFonts w:ascii="Arial" w:hAnsi="Arial" w:cs="Arial"/>
        </w:rPr>
        <w:t>即附件关联表的主键，业务类型即放置业务表的表名。</w:t>
      </w:r>
    </w:p>
    <w:p w:rsidR="00AE6F30" w:rsidRPr="006C3CB7" w:rsidRDefault="00AE6F30" w:rsidP="00AE6F30">
      <w:pPr>
        <w:widowControl/>
        <w:jc w:val="left"/>
        <w:rPr>
          <w:rFonts w:ascii="Arial" w:hAnsi="Arial" w:cs="Arial"/>
        </w:rPr>
      </w:pPr>
      <w:r w:rsidRPr="006C3CB7">
        <w:rPr>
          <w:rFonts w:ascii="Arial" w:hAnsi="Arial" w:cs="Arial"/>
        </w:rPr>
        <w:br w:type="page"/>
      </w:r>
    </w:p>
    <w:p w:rsidR="00F16067" w:rsidRPr="0036201A" w:rsidRDefault="008E3D22">
      <w:pPr>
        <w:pStyle w:val="1"/>
        <w:numPr>
          <w:ilvl w:val="0"/>
          <w:numId w:val="8"/>
        </w:numPr>
        <w:rPr>
          <w:rFonts w:ascii="Arial" w:hAnsi="Arial" w:cs="Arial"/>
        </w:rPr>
      </w:pPr>
      <w:bookmarkStart w:id="34" w:name="_Toc14732"/>
      <w:r w:rsidRPr="0036201A">
        <w:rPr>
          <w:rFonts w:ascii="Arial" w:hAnsi="Arial" w:cs="Arial"/>
        </w:rPr>
        <w:lastRenderedPageBreak/>
        <w:t>数据库环境说明</w:t>
      </w:r>
      <w:bookmarkEnd w:id="34"/>
    </w:p>
    <w:p w:rsidR="00F16067" w:rsidRPr="006C3CB7" w:rsidRDefault="008E3D22">
      <w:pPr>
        <w:spacing w:line="300" w:lineRule="auto"/>
        <w:ind w:firstLine="420"/>
        <w:rPr>
          <w:rFonts w:ascii="Arial" w:hAnsi="Arial" w:cs="Arial"/>
        </w:rPr>
      </w:pPr>
      <w:r w:rsidRPr="006C3CB7">
        <w:rPr>
          <w:rFonts w:ascii="Arial" w:hAnsi="Arial" w:cs="Arial"/>
        </w:rPr>
        <w:t>本系统采用的数据库是强大的开源数据库</w:t>
      </w:r>
      <w:r w:rsidRPr="006C3CB7">
        <w:rPr>
          <w:rFonts w:ascii="Arial" w:hAnsi="Arial" w:cs="Arial"/>
        </w:rPr>
        <w:t>postgresql9.5</w:t>
      </w:r>
      <w:r w:rsidRPr="006C3CB7">
        <w:rPr>
          <w:rFonts w:ascii="Arial" w:hAnsi="Arial" w:cs="Arial"/>
        </w:rPr>
        <w:t>数据库；采用的设计工具是</w:t>
      </w:r>
      <w:r w:rsidRPr="006C3CB7">
        <w:rPr>
          <w:rFonts w:ascii="Arial" w:hAnsi="Arial" w:cs="Arial"/>
        </w:rPr>
        <w:t>powerdegisner16.5</w:t>
      </w:r>
      <w:r w:rsidRPr="006C3CB7">
        <w:rPr>
          <w:rFonts w:ascii="Arial" w:hAnsi="Arial" w:cs="Arial"/>
        </w:rPr>
        <w:t>。</w:t>
      </w:r>
    </w:p>
    <w:p w:rsidR="00F16067" w:rsidRPr="0036201A" w:rsidRDefault="00AE6F30" w:rsidP="00AE6F30">
      <w:pPr>
        <w:widowControl/>
        <w:jc w:val="left"/>
        <w:rPr>
          <w:rFonts w:ascii="Arial" w:hAnsi="Arial" w:cs="Arial"/>
        </w:rPr>
      </w:pPr>
      <w:r w:rsidRPr="0036201A">
        <w:rPr>
          <w:rFonts w:ascii="Arial" w:hAnsi="Arial" w:cs="Arial"/>
        </w:rPr>
        <w:br w:type="page"/>
      </w:r>
    </w:p>
    <w:p w:rsidR="00F16067" w:rsidRPr="0036201A" w:rsidRDefault="008E3D22">
      <w:pPr>
        <w:pStyle w:val="1"/>
        <w:numPr>
          <w:ilvl w:val="0"/>
          <w:numId w:val="10"/>
        </w:numPr>
        <w:jc w:val="left"/>
        <w:rPr>
          <w:rFonts w:ascii="Arial" w:hAnsi="Arial" w:cs="Arial"/>
        </w:rPr>
      </w:pPr>
      <w:bookmarkStart w:id="35" w:name="_Toc277061465"/>
      <w:bookmarkStart w:id="36" w:name="_Toc14437"/>
      <w:r w:rsidRPr="0036201A">
        <w:rPr>
          <w:rFonts w:ascii="Arial" w:hAnsi="Arial" w:cs="Arial"/>
        </w:rPr>
        <w:lastRenderedPageBreak/>
        <w:t>数据库设计</w:t>
      </w:r>
      <w:bookmarkEnd w:id="35"/>
      <w:bookmarkEnd w:id="36"/>
    </w:p>
    <w:p w:rsidR="00F16067" w:rsidRPr="0036201A" w:rsidRDefault="00F16067">
      <w:pPr>
        <w:pStyle w:val="12"/>
        <w:keepNext/>
        <w:keepLines/>
        <w:numPr>
          <w:ilvl w:val="0"/>
          <w:numId w:val="7"/>
        </w:numPr>
        <w:spacing w:before="260" w:after="260" w:line="416" w:lineRule="auto"/>
        <w:ind w:firstLineChars="0"/>
        <w:outlineLvl w:val="1"/>
        <w:rPr>
          <w:rFonts w:ascii="Arial" w:hAnsi="Arial" w:cs="Arial"/>
          <w:b/>
          <w:bCs/>
          <w:vanish/>
          <w:sz w:val="32"/>
          <w:szCs w:val="32"/>
        </w:rPr>
      </w:pPr>
    </w:p>
    <w:p w:rsidR="00F16067" w:rsidRPr="0036201A" w:rsidRDefault="00F16067">
      <w:pPr>
        <w:pStyle w:val="12"/>
        <w:keepNext/>
        <w:keepLines/>
        <w:numPr>
          <w:ilvl w:val="0"/>
          <w:numId w:val="7"/>
        </w:numPr>
        <w:spacing w:before="260" w:after="260" w:line="416" w:lineRule="auto"/>
        <w:ind w:firstLineChars="0"/>
        <w:outlineLvl w:val="1"/>
        <w:rPr>
          <w:rFonts w:ascii="Arial" w:hAnsi="Arial" w:cs="Arial"/>
          <w:b/>
          <w:bCs/>
          <w:vanish/>
          <w:sz w:val="32"/>
          <w:szCs w:val="32"/>
        </w:rPr>
      </w:pPr>
    </w:p>
    <w:p w:rsidR="00F16067" w:rsidRPr="0036201A" w:rsidRDefault="008E3D22" w:rsidP="00D1338A">
      <w:pPr>
        <w:pStyle w:val="2"/>
        <w:numPr>
          <w:ilvl w:val="1"/>
          <w:numId w:val="14"/>
        </w:numPr>
        <w:rPr>
          <w:rFonts w:eastAsia="仿宋" w:cs="Arial"/>
        </w:rPr>
      </w:pPr>
      <w:bookmarkStart w:id="37" w:name="_Toc32224"/>
      <w:r w:rsidRPr="0036201A">
        <w:rPr>
          <w:rFonts w:eastAsia="仿宋" w:cs="Arial"/>
        </w:rPr>
        <w:t>数据库表格清单</w:t>
      </w:r>
      <w:bookmarkEnd w:id="37"/>
    </w:p>
    <w:tbl>
      <w:tblPr>
        <w:tblW w:w="8773" w:type="dxa"/>
        <w:tblInd w:w="221" w:type="dxa"/>
        <w:tblLayout w:type="fixed"/>
        <w:tblLook w:val="04A0" w:firstRow="1" w:lastRow="0" w:firstColumn="1" w:lastColumn="0" w:noHBand="0" w:noVBand="1"/>
      </w:tblPr>
      <w:tblGrid>
        <w:gridCol w:w="2983"/>
        <w:gridCol w:w="5790"/>
      </w:tblGrid>
      <w:tr w:rsidR="00F16067" w:rsidRPr="0036201A" w:rsidTr="00E1678C">
        <w:trPr>
          <w:trHeight w:val="423"/>
        </w:trPr>
        <w:tc>
          <w:tcPr>
            <w:tcW w:w="2983" w:type="dxa"/>
            <w:tcBorders>
              <w:top w:val="single" w:sz="6" w:space="0" w:color="auto"/>
              <w:left w:val="single" w:sz="6" w:space="0" w:color="auto"/>
              <w:bottom w:val="single" w:sz="6" w:space="0" w:color="auto"/>
              <w:right w:val="nil"/>
              <w:tl2br w:val="nil"/>
              <w:tr2bl w:val="nil"/>
            </w:tcBorders>
            <w:vAlign w:val="center"/>
          </w:tcPr>
          <w:p w:rsidR="00F16067" w:rsidRPr="00E1678C" w:rsidRDefault="008E3D22" w:rsidP="00E1678C">
            <w:pPr>
              <w:jc w:val="center"/>
              <w:rPr>
                <w:rFonts w:ascii="Arial" w:hAnsi="Arial" w:cs="Arial"/>
                <w:b/>
                <w:sz w:val="24"/>
              </w:rPr>
            </w:pPr>
            <w:r w:rsidRPr="006C3CB7">
              <w:rPr>
                <w:rFonts w:ascii="Arial" w:hAnsi="Arial" w:cs="Arial"/>
                <w:b/>
              </w:rPr>
              <w:t>名称</w:t>
            </w:r>
          </w:p>
        </w:tc>
        <w:tc>
          <w:tcPr>
            <w:tcW w:w="5790" w:type="dxa"/>
            <w:tcBorders>
              <w:top w:val="single" w:sz="6" w:space="0" w:color="auto"/>
              <w:left w:val="single" w:sz="6" w:space="0" w:color="auto"/>
              <w:bottom w:val="single" w:sz="6" w:space="0" w:color="auto"/>
              <w:right w:val="single" w:sz="6" w:space="0" w:color="auto"/>
              <w:tl2br w:val="nil"/>
              <w:tr2bl w:val="nil"/>
            </w:tcBorders>
            <w:vAlign w:val="center"/>
          </w:tcPr>
          <w:p w:rsidR="00F16067" w:rsidRPr="006C3CB7" w:rsidRDefault="008E3D22" w:rsidP="00E1678C">
            <w:pPr>
              <w:jc w:val="center"/>
              <w:rPr>
                <w:rFonts w:ascii="Arial" w:hAnsi="Arial" w:cs="Arial"/>
                <w:b/>
              </w:rPr>
            </w:pPr>
            <w:r w:rsidRPr="006C3CB7">
              <w:rPr>
                <w:rFonts w:ascii="Arial" w:hAnsi="Arial" w:cs="Arial"/>
                <w:b/>
              </w:rPr>
              <w:t>注释</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conf_codedefinition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码值定义表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drone_photo_relation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无人机照片关联关系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fl_annual_plan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年度计划表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fl_banned_area</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禁飞空域表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fl_flight_area</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空域申请信息表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fl_flight_defect_report</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飞行缺陷记录表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fl_flight_plan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飞行计划表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fl_flight_task</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飞行任务表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fl_work_report</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工作记录表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fl_work_ticket</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工作票表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flight_job_file_info</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飞行任务文件信息</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flight_job_point_cloud_info</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点云信息</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flight_job_video_info</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视频信息</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photo_defect_definition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照片缺陷定义</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photo_file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照片文件</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photo_file_defected</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照片文件缺陷</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photo_info</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照片信息</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shiro_dept</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部门，组织机构</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lastRenderedPageBreak/>
              <w:t>shiro_emp</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员工表</w:t>
            </w:r>
            <w:r w:rsidRPr="0036201A">
              <w:rPr>
                <w:rFonts w:ascii="Arial" w:hAnsi="Arial" w:cs="Arial"/>
              </w:rPr>
              <w:t xml:space="preserve">   </w:t>
            </w:r>
            <w:r w:rsidRPr="0036201A">
              <w:rPr>
                <w:rFonts w:ascii="Arial" w:hAnsi="Arial" w:cs="Arial"/>
              </w:rPr>
              <w:t>暂留</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shiro_group</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用户组</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shiro_group_role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组角色关系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shiro_group_user</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用户组关系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shiro_history_password</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历史密码表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shiro_linecese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许可证</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shiro_log</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日志记录</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shiro_log_warning</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日志警告表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shiro_machine_binding</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机器绑定</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shiro_permission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资源以及资源的权限。</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shiro_resource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页面资源</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shiro_resource_permission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资源许可表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shiro_role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角色表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shiro_role_permission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角色、资源</w:t>
            </w:r>
            <w:r w:rsidRPr="0036201A">
              <w:rPr>
                <w:rFonts w:ascii="Arial" w:hAnsi="Arial" w:cs="Arial"/>
              </w:rPr>
              <w:t xml:space="preserve"> </w:t>
            </w:r>
            <w:r w:rsidRPr="0036201A">
              <w:rPr>
                <w:rFonts w:ascii="Arial" w:hAnsi="Arial" w:cs="Arial"/>
              </w:rPr>
              <w:t>关联表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shiro_role_resource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角色资源表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shiro_rsa_keys</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非对称加密秘钥</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shiro_sys_config</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服务配置</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shiro_user</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用户账户表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shiro_user_restrict</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用户限制表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shiro_user_role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用户角色表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spatial_ref_sys</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空间系统数据表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sql_features</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sql_features</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lastRenderedPageBreak/>
              <w:t>sql_implementation_info</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sql_implementation_info</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sql_languages</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sql_languages</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sql_packages</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sql_packages</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sql_parts</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sql_parts</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sql_sizing</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sql_sizing</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sql_sizing_profiles</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sql_sizing_profiles</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t_sb_zwyc_wlg</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设备：物理杆</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t_tx_gg_zrq</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责任区</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t_tx_zwyc_dxd</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导线</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t_tx_zwyc_wlg</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物理杆</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t_tx_zwyc_xl</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线路</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t_xl_wlg_relation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物理杆关系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uav_driver</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驱动</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uav_drone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无人机台账</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uav_firm</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厂商</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uav_jz_battery</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备品备件管理</w:t>
            </w:r>
            <w:r w:rsidRPr="0036201A">
              <w:rPr>
                <w:rFonts w:ascii="Arial" w:hAnsi="Arial" w:cs="Arial"/>
              </w:rPr>
              <w:t>——</w:t>
            </w:r>
            <w:r w:rsidRPr="0036201A">
              <w:rPr>
                <w:rFonts w:ascii="Arial" w:hAnsi="Arial" w:cs="Arial"/>
              </w:rPr>
              <w:t>电池</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uav_jz_camera</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备品备件管理</w:t>
            </w:r>
            <w:r w:rsidRPr="0036201A">
              <w:rPr>
                <w:rFonts w:ascii="Arial" w:hAnsi="Arial" w:cs="Arial"/>
              </w:rPr>
              <w:t>——</w:t>
            </w:r>
            <w:r w:rsidRPr="0036201A">
              <w:rPr>
                <w:rFonts w:ascii="Arial" w:hAnsi="Arial" w:cs="Arial"/>
              </w:rPr>
              <w:t>照相机</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uav_jz_pod</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备品备件管理</w:t>
            </w:r>
            <w:r w:rsidRPr="0036201A">
              <w:rPr>
                <w:rFonts w:ascii="Arial" w:hAnsi="Arial" w:cs="Arial"/>
              </w:rPr>
              <w:t>——</w:t>
            </w:r>
            <w:r w:rsidRPr="0036201A">
              <w:rPr>
                <w:rFonts w:ascii="Arial" w:hAnsi="Arial" w:cs="Arial"/>
              </w:rPr>
              <w:t>吊舱</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uav_jz_rotor</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备品备件管理</w:t>
            </w:r>
            <w:r w:rsidRPr="0036201A">
              <w:rPr>
                <w:rFonts w:ascii="Arial" w:hAnsi="Arial" w:cs="Arial"/>
              </w:rPr>
              <w:t>——</w:t>
            </w:r>
            <w:r w:rsidRPr="0036201A">
              <w:rPr>
                <w:rFonts w:ascii="Arial" w:hAnsi="Arial" w:cs="Arial"/>
              </w:rPr>
              <w:t>旋翼</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uav_jz_tiltcam</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备品备件管理</w:t>
            </w:r>
            <w:r w:rsidRPr="0036201A">
              <w:rPr>
                <w:rFonts w:ascii="Arial" w:hAnsi="Arial" w:cs="Arial"/>
              </w:rPr>
              <w:t>——</w:t>
            </w:r>
            <w:r w:rsidRPr="0036201A">
              <w:rPr>
                <w:rFonts w:ascii="Arial" w:hAnsi="Arial" w:cs="Arial"/>
              </w:rPr>
              <w:t>倾斜摄影相机</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uav_model_set</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无人机模板</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uav_record</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无人机记录</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uav_regulation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无人机监管</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uav_storage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存储位置</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lastRenderedPageBreak/>
              <w:t>upkeep_battery</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电池保养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upkeep_camera</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照相机保养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upkeep_pod</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吊舱保养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upkeep_rotor</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转子保养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upkeep_tiltcam</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保养</w:t>
            </w:r>
            <w:r w:rsidRPr="0036201A">
              <w:rPr>
                <w:rFonts w:ascii="Arial" w:hAnsi="Arial" w:cs="Arial"/>
              </w:rPr>
              <w:t>tiltcam</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upkeep_uav</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无人机保养</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wf_operation_definition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操作定义</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wf_operation_instance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操作实例</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wf_state_definition</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状态定义</w:t>
            </w:r>
          </w:p>
        </w:tc>
      </w:tr>
      <w:tr w:rsidR="00F16067" w:rsidRPr="0036201A">
        <w:tc>
          <w:tcPr>
            <w:tcW w:w="2983" w:type="dxa"/>
            <w:tcBorders>
              <w:top w:val="nil"/>
              <w:left w:val="single" w:sz="6" w:space="0" w:color="auto"/>
              <w:bottom w:val="nil"/>
              <w:right w:val="nil"/>
              <w:tl2br w:val="nil"/>
              <w:tr2bl w:val="nil"/>
            </w:tcBorders>
          </w:tcPr>
          <w:p w:rsidR="00F16067" w:rsidRPr="0036201A" w:rsidRDefault="008E3D22">
            <w:pPr>
              <w:rPr>
                <w:rFonts w:ascii="Arial" w:hAnsi="Arial" w:cs="Arial"/>
              </w:rPr>
            </w:pPr>
            <w:r w:rsidRPr="0036201A">
              <w:rPr>
                <w:rFonts w:ascii="Arial" w:hAnsi="Arial" w:cs="Arial"/>
              </w:rPr>
              <w:t>wf_state_instance</w:t>
            </w:r>
          </w:p>
        </w:tc>
        <w:tc>
          <w:tcPr>
            <w:tcW w:w="5790" w:type="dxa"/>
            <w:tcBorders>
              <w:top w:val="nil"/>
              <w:left w:val="single" w:sz="6" w:space="0" w:color="auto"/>
              <w:bottom w:val="nil"/>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t>状态实例</w:t>
            </w:r>
          </w:p>
        </w:tc>
      </w:tr>
      <w:tr w:rsidR="00F16067" w:rsidRPr="0036201A">
        <w:trPr>
          <w:trHeight w:val="8457"/>
        </w:trPr>
        <w:tc>
          <w:tcPr>
            <w:tcW w:w="2983" w:type="dxa"/>
            <w:tcBorders>
              <w:top w:val="nil"/>
              <w:left w:val="single" w:sz="6" w:space="0" w:color="auto"/>
              <w:right w:val="nil"/>
              <w:tl2br w:val="nil"/>
              <w:tr2bl w:val="nil"/>
            </w:tcBorders>
          </w:tcPr>
          <w:p w:rsidR="00F16067" w:rsidRPr="0036201A" w:rsidRDefault="008E3D22">
            <w:pPr>
              <w:rPr>
                <w:rFonts w:ascii="Arial" w:hAnsi="Arial" w:cs="Arial"/>
              </w:rPr>
            </w:pPr>
            <w:r w:rsidRPr="0036201A">
              <w:rPr>
                <w:rFonts w:ascii="Arial" w:hAnsi="Arial" w:cs="Arial"/>
              </w:rPr>
              <w:lastRenderedPageBreak/>
              <w:t>wf_workflow_definition</w:t>
            </w:r>
          </w:p>
          <w:p w:rsidR="00F16067" w:rsidRPr="0036201A" w:rsidRDefault="008E3D22">
            <w:pPr>
              <w:rPr>
                <w:rFonts w:ascii="Arial" w:hAnsi="Arial" w:cs="Arial"/>
              </w:rPr>
            </w:pPr>
            <w:r w:rsidRPr="0036201A">
              <w:rPr>
                <w:rFonts w:ascii="Arial" w:hAnsi="Arial" w:cs="Arial"/>
              </w:rPr>
              <w:t>wf_workflow_instance</w:t>
            </w:r>
          </w:p>
          <w:p w:rsidR="00F16067" w:rsidRPr="0036201A" w:rsidRDefault="008E3D22">
            <w:pPr>
              <w:rPr>
                <w:rFonts w:ascii="Arial" w:hAnsi="Arial" w:cs="Arial"/>
              </w:rPr>
            </w:pPr>
            <w:r w:rsidRPr="0036201A">
              <w:rPr>
                <w:rFonts w:ascii="Arial" w:hAnsi="Arial" w:cs="Arial"/>
              </w:rPr>
              <w:t>shiro_dept</w:t>
            </w:r>
          </w:p>
          <w:p w:rsidR="00F16067" w:rsidRPr="0036201A" w:rsidRDefault="008E3D22">
            <w:pPr>
              <w:rPr>
                <w:rFonts w:ascii="Arial" w:hAnsi="Arial" w:cs="Arial"/>
              </w:rPr>
            </w:pPr>
            <w:r w:rsidRPr="0036201A">
              <w:rPr>
                <w:rFonts w:ascii="Arial" w:hAnsi="Arial" w:cs="Arial"/>
              </w:rPr>
              <w:t>shiro_group</w:t>
            </w:r>
          </w:p>
          <w:p w:rsidR="00F16067" w:rsidRPr="0036201A" w:rsidRDefault="008E3D22">
            <w:pPr>
              <w:rPr>
                <w:rFonts w:ascii="Arial" w:hAnsi="Arial" w:cs="Arial"/>
              </w:rPr>
            </w:pPr>
            <w:r w:rsidRPr="0036201A">
              <w:rPr>
                <w:rFonts w:ascii="Arial" w:hAnsi="Arial" w:cs="Arial"/>
              </w:rPr>
              <w:t>shiro_group_role</w:t>
            </w:r>
          </w:p>
          <w:p w:rsidR="00F16067" w:rsidRPr="0036201A" w:rsidRDefault="008E3D22">
            <w:pPr>
              <w:rPr>
                <w:rFonts w:ascii="Arial" w:hAnsi="Arial" w:cs="Arial"/>
              </w:rPr>
            </w:pPr>
            <w:r w:rsidRPr="0036201A">
              <w:rPr>
                <w:rFonts w:ascii="Arial" w:hAnsi="Arial" w:cs="Arial"/>
              </w:rPr>
              <w:t>shiro_group_user</w:t>
            </w:r>
          </w:p>
          <w:p w:rsidR="00F16067" w:rsidRPr="0036201A" w:rsidRDefault="008E3D22">
            <w:pPr>
              <w:rPr>
                <w:rFonts w:ascii="Arial" w:hAnsi="Arial" w:cs="Arial"/>
              </w:rPr>
            </w:pPr>
            <w:r w:rsidRPr="0036201A">
              <w:rPr>
                <w:rFonts w:ascii="Arial" w:hAnsi="Arial" w:cs="Arial"/>
              </w:rPr>
              <w:t>shiro_history_password</w:t>
            </w:r>
          </w:p>
          <w:p w:rsidR="00F16067" w:rsidRPr="0036201A" w:rsidRDefault="008E3D22">
            <w:pPr>
              <w:rPr>
                <w:rFonts w:ascii="Arial" w:hAnsi="Arial" w:cs="Arial"/>
              </w:rPr>
            </w:pPr>
            <w:r w:rsidRPr="0036201A">
              <w:rPr>
                <w:rFonts w:ascii="Arial" w:hAnsi="Arial" w:cs="Arial"/>
              </w:rPr>
              <w:t>shiro_linecese</w:t>
            </w:r>
          </w:p>
          <w:p w:rsidR="00F16067" w:rsidRPr="0036201A" w:rsidRDefault="008E3D22">
            <w:pPr>
              <w:rPr>
                <w:rFonts w:ascii="Arial" w:hAnsi="Arial" w:cs="Arial"/>
              </w:rPr>
            </w:pPr>
            <w:r w:rsidRPr="0036201A">
              <w:rPr>
                <w:rFonts w:ascii="Arial" w:hAnsi="Arial" w:cs="Arial"/>
              </w:rPr>
              <w:t>shiro_log</w:t>
            </w:r>
          </w:p>
          <w:p w:rsidR="00F16067" w:rsidRPr="0036201A" w:rsidRDefault="008E3D22">
            <w:pPr>
              <w:rPr>
                <w:rFonts w:ascii="Arial" w:hAnsi="Arial" w:cs="Arial"/>
              </w:rPr>
            </w:pPr>
            <w:r w:rsidRPr="0036201A">
              <w:rPr>
                <w:rFonts w:ascii="Arial" w:hAnsi="Arial" w:cs="Arial"/>
              </w:rPr>
              <w:t>shiro_machine_binding</w:t>
            </w:r>
          </w:p>
          <w:p w:rsidR="00F16067" w:rsidRPr="0036201A" w:rsidRDefault="008E3D22">
            <w:pPr>
              <w:rPr>
                <w:rFonts w:ascii="Arial" w:hAnsi="Arial" w:cs="Arial"/>
              </w:rPr>
            </w:pPr>
            <w:r w:rsidRPr="0036201A">
              <w:rPr>
                <w:rFonts w:ascii="Arial" w:hAnsi="Arial" w:cs="Arial"/>
              </w:rPr>
              <w:t>shiro_permission</w:t>
            </w:r>
          </w:p>
          <w:p w:rsidR="00F16067" w:rsidRPr="0036201A" w:rsidRDefault="008E3D22">
            <w:pPr>
              <w:rPr>
                <w:rFonts w:ascii="Arial" w:hAnsi="Arial" w:cs="Arial"/>
              </w:rPr>
            </w:pPr>
            <w:r w:rsidRPr="0036201A">
              <w:rPr>
                <w:rFonts w:ascii="Arial" w:hAnsi="Arial" w:cs="Arial"/>
              </w:rPr>
              <w:t>shiro_resource</w:t>
            </w:r>
          </w:p>
          <w:p w:rsidR="00F16067" w:rsidRPr="0036201A" w:rsidRDefault="008E3D22">
            <w:pPr>
              <w:rPr>
                <w:rFonts w:ascii="Arial" w:hAnsi="Arial" w:cs="Arial"/>
              </w:rPr>
            </w:pPr>
            <w:r w:rsidRPr="0036201A">
              <w:rPr>
                <w:rFonts w:ascii="Arial" w:hAnsi="Arial" w:cs="Arial"/>
              </w:rPr>
              <w:t>shiro_resource_permission</w:t>
            </w:r>
          </w:p>
          <w:p w:rsidR="00F16067" w:rsidRPr="0036201A" w:rsidRDefault="008E3D22">
            <w:pPr>
              <w:rPr>
                <w:rFonts w:ascii="Arial" w:hAnsi="Arial" w:cs="Arial"/>
              </w:rPr>
            </w:pPr>
            <w:r w:rsidRPr="0036201A">
              <w:rPr>
                <w:rFonts w:ascii="Arial" w:hAnsi="Arial" w:cs="Arial"/>
              </w:rPr>
              <w:t>shiro_role</w:t>
            </w:r>
          </w:p>
          <w:p w:rsidR="00F16067" w:rsidRPr="0036201A" w:rsidRDefault="008E3D22">
            <w:pPr>
              <w:rPr>
                <w:rFonts w:ascii="Arial" w:hAnsi="Arial" w:cs="Arial"/>
              </w:rPr>
            </w:pPr>
            <w:r w:rsidRPr="0036201A">
              <w:rPr>
                <w:rFonts w:ascii="Arial" w:hAnsi="Arial" w:cs="Arial"/>
              </w:rPr>
              <w:t>shiro_role_permission</w:t>
            </w:r>
          </w:p>
          <w:p w:rsidR="00F16067" w:rsidRPr="0036201A" w:rsidRDefault="008E3D22">
            <w:pPr>
              <w:rPr>
                <w:rFonts w:ascii="Arial" w:hAnsi="Arial" w:cs="Arial"/>
              </w:rPr>
            </w:pPr>
            <w:r w:rsidRPr="0036201A">
              <w:rPr>
                <w:rFonts w:ascii="Arial" w:hAnsi="Arial" w:cs="Arial"/>
              </w:rPr>
              <w:t>shiro_role_resource</w:t>
            </w:r>
          </w:p>
          <w:p w:rsidR="00F16067" w:rsidRPr="0036201A" w:rsidRDefault="008E3D22">
            <w:pPr>
              <w:rPr>
                <w:rFonts w:ascii="Arial" w:hAnsi="Arial" w:cs="Arial"/>
              </w:rPr>
            </w:pPr>
            <w:r w:rsidRPr="0036201A">
              <w:rPr>
                <w:rFonts w:ascii="Arial" w:hAnsi="Arial" w:cs="Arial"/>
              </w:rPr>
              <w:t>shiro_rsa_keys</w:t>
            </w:r>
          </w:p>
          <w:p w:rsidR="00F16067" w:rsidRPr="0036201A" w:rsidRDefault="008E3D22">
            <w:pPr>
              <w:rPr>
                <w:rFonts w:ascii="Arial" w:hAnsi="Arial" w:cs="Arial"/>
              </w:rPr>
            </w:pPr>
            <w:r w:rsidRPr="0036201A">
              <w:rPr>
                <w:rFonts w:ascii="Arial" w:hAnsi="Arial" w:cs="Arial"/>
              </w:rPr>
              <w:t>shiro_sys_config</w:t>
            </w:r>
          </w:p>
          <w:p w:rsidR="00F16067" w:rsidRPr="0036201A" w:rsidRDefault="008E3D22">
            <w:pPr>
              <w:rPr>
                <w:rFonts w:ascii="Arial" w:hAnsi="Arial" w:cs="Arial"/>
              </w:rPr>
            </w:pPr>
            <w:r w:rsidRPr="0036201A">
              <w:rPr>
                <w:rFonts w:ascii="Arial" w:hAnsi="Arial" w:cs="Arial"/>
              </w:rPr>
              <w:t>shiro_user</w:t>
            </w:r>
          </w:p>
          <w:p w:rsidR="00F16067" w:rsidRPr="0036201A" w:rsidRDefault="008E3D22">
            <w:pPr>
              <w:rPr>
                <w:rFonts w:ascii="Arial" w:hAnsi="Arial" w:cs="Arial"/>
              </w:rPr>
            </w:pPr>
            <w:r w:rsidRPr="0036201A">
              <w:rPr>
                <w:rFonts w:ascii="Arial" w:hAnsi="Arial" w:cs="Arial"/>
              </w:rPr>
              <w:t>shiro_user_restrict</w:t>
            </w:r>
          </w:p>
          <w:p w:rsidR="00F16067" w:rsidRPr="0036201A" w:rsidRDefault="008E3D22">
            <w:pPr>
              <w:rPr>
                <w:rFonts w:ascii="Arial" w:hAnsi="Arial" w:cs="Arial"/>
              </w:rPr>
            </w:pPr>
            <w:r w:rsidRPr="0036201A">
              <w:rPr>
                <w:rFonts w:ascii="Arial" w:hAnsi="Arial" w:cs="Arial"/>
              </w:rPr>
              <w:t>shiro_user_role</w:t>
            </w:r>
          </w:p>
          <w:p w:rsidR="00F16067" w:rsidRPr="0036201A" w:rsidRDefault="008E3D22">
            <w:pPr>
              <w:rPr>
                <w:rFonts w:ascii="Arial" w:hAnsi="Arial" w:cs="Arial"/>
              </w:rPr>
            </w:pPr>
            <w:r w:rsidRPr="0036201A">
              <w:rPr>
                <w:rFonts w:ascii="Arial" w:hAnsi="Arial" w:cs="Arial"/>
              </w:rPr>
              <w:t>recognize_file_info</w:t>
            </w:r>
          </w:p>
          <w:p w:rsidR="00F16067" w:rsidRPr="0036201A" w:rsidRDefault="008E3D22">
            <w:pPr>
              <w:rPr>
                <w:rFonts w:ascii="Arial" w:hAnsi="Arial" w:cs="Arial"/>
              </w:rPr>
            </w:pPr>
            <w:r w:rsidRPr="0036201A">
              <w:rPr>
                <w:rFonts w:ascii="Arial" w:hAnsi="Arial" w:cs="Arial"/>
              </w:rPr>
              <w:t>recognize_image_file_info</w:t>
            </w:r>
          </w:p>
          <w:p w:rsidR="00F16067" w:rsidRPr="0036201A" w:rsidRDefault="008E3D22">
            <w:pPr>
              <w:rPr>
                <w:rFonts w:ascii="Arial" w:hAnsi="Arial" w:cs="Arial"/>
              </w:rPr>
            </w:pPr>
            <w:r w:rsidRPr="0036201A">
              <w:rPr>
                <w:rFonts w:ascii="Arial" w:hAnsi="Arial" w:cs="Arial"/>
              </w:rPr>
              <w:lastRenderedPageBreak/>
              <w:t>recognize_img_recogn_info</w:t>
            </w:r>
          </w:p>
          <w:p w:rsidR="00F16067" w:rsidRPr="0036201A" w:rsidRDefault="008E3D22">
            <w:pPr>
              <w:rPr>
                <w:rFonts w:ascii="Arial" w:hAnsi="Arial" w:cs="Arial"/>
              </w:rPr>
            </w:pPr>
            <w:r w:rsidRPr="0036201A">
              <w:rPr>
                <w:rFonts w:ascii="Arial" w:hAnsi="Arial" w:cs="Arial"/>
              </w:rPr>
              <w:t>recognize_user_catalog</w:t>
            </w:r>
          </w:p>
          <w:p w:rsidR="00F16067" w:rsidRPr="0036201A" w:rsidRDefault="008E3D22">
            <w:pPr>
              <w:rPr>
                <w:rFonts w:ascii="Arial" w:hAnsi="Arial" w:cs="Arial"/>
              </w:rPr>
            </w:pPr>
            <w:r w:rsidRPr="0036201A">
              <w:rPr>
                <w:rFonts w:ascii="Arial" w:hAnsi="Arial" w:cs="Arial"/>
              </w:rPr>
              <w:t>recognize_video_file_info</w:t>
            </w:r>
          </w:p>
        </w:tc>
        <w:tc>
          <w:tcPr>
            <w:tcW w:w="5790" w:type="dxa"/>
            <w:tcBorders>
              <w:top w:val="nil"/>
              <w:left w:val="single" w:sz="6" w:space="0" w:color="auto"/>
              <w:right w:val="single" w:sz="6" w:space="0" w:color="auto"/>
              <w:tl2br w:val="nil"/>
              <w:tr2bl w:val="nil"/>
            </w:tcBorders>
          </w:tcPr>
          <w:p w:rsidR="00F16067" w:rsidRPr="0036201A" w:rsidRDefault="008E3D22">
            <w:pPr>
              <w:rPr>
                <w:rFonts w:ascii="Arial" w:hAnsi="Arial" w:cs="Arial"/>
              </w:rPr>
            </w:pPr>
            <w:r w:rsidRPr="0036201A">
              <w:rPr>
                <w:rFonts w:ascii="Arial" w:hAnsi="Arial" w:cs="Arial"/>
              </w:rPr>
              <w:lastRenderedPageBreak/>
              <w:t>流程定义</w:t>
            </w:r>
          </w:p>
          <w:p w:rsidR="00F16067" w:rsidRPr="0036201A" w:rsidRDefault="008E3D22">
            <w:pPr>
              <w:rPr>
                <w:rFonts w:ascii="Arial" w:hAnsi="Arial" w:cs="Arial"/>
              </w:rPr>
            </w:pPr>
            <w:r w:rsidRPr="0036201A">
              <w:rPr>
                <w:rFonts w:ascii="Arial" w:hAnsi="Arial" w:cs="Arial"/>
              </w:rPr>
              <w:t>流程实例</w:t>
            </w:r>
          </w:p>
          <w:p w:rsidR="00F16067" w:rsidRPr="0036201A" w:rsidRDefault="008E3D22">
            <w:pPr>
              <w:rPr>
                <w:rFonts w:ascii="Arial" w:hAnsi="Arial" w:cs="Arial"/>
              </w:rPr>
            </w:pPr>
            <w:r w:rsidRPr="0036201A">
              <w:rPr>
                <w:rFonts w:ascii="Arial" w:hAnsi="Arial" w:cs="Arial"/>
              </w:rPr>
              <w:t>部门，组织机构</w:t>
            </w:r>
          </w:p>
          <w:p w:rsidR="00F16067" w:rsidRPr="0036201A" w:rsidRDefault="008E3D22">
            <w:pPr>
              <w:rPr>
                <w:rFonts w:ascii="Arial" w:hAnsi="Arial" w:cs="Arial"/>
              </w:rPr>
            </w:pPr>
            <w:r w:rsidRPr="0036201A">
              <w:rPr>
                <w:rFonts w:ascii="Arial" w:hAnsi="Arial" w:cs="Arial"/>
              </w:rPr>
              <w:t>用户组</w:t>
            </w:r>
          </w:p>
          <w:p w:rsidR="00F16067" w:rsidRPr="0036201A" w:rsidRDefault="008E3D22">
            <w:pPr>
              <w:rPr>
                <w:rFonts w:ascii="Arial" w:hAnsi="Arial" w:cs="Arial"/>
              </w:rPr>
            </w:pPr>
            <w:r w:rsidRPr="0036201A">
              <w:rPr>
                <w:rFonts w:ascii="Arial" w:hAnsi="Arial" w:cs="Arial"/>
              </w:rPr>
              <w:t>组角色关系</w:t>
            </w:r>
          </w:p>
          <w:p w:rsidR="00F16067" w:rsidRPr="0036201A" w:rsidRDefault="008E3D22">
            <w:pPr>
              <w:rPr>
                <w:rFonts w:ascii="Arial" w:hAnsi="Arial" w:cs="Arial"/>
              </w:rPr>
            </w:pPr>
            <w:r w:rsidRPr="0036201A">
              <w:rPr>
                <w:rFonts w:ascii="Arial" w:hAnsi="Arial" w:cs="Arial"/>
              </w:rPr>
              <w:t>用户组关系</w:t>
            </w:r>
          </w:p>
          <w:p w:rsidR="00F16067" w:rsidRPr="0036201A" w:rsidRDefault="008E3D22">
            <w:pPr>
              <w:rPr>
                <w:rFonts w:ascii="Arial" w:hAnsi="Arial" w:cs="Arial"/>
              </w:rPr>
            </w:pPr>
            <w:r w:rsidRPr="0036201A">
              <w:rPr>
                <w:rFonts w:ascii="Arial" w:hAnsi="Arial" w:cs="Arial"/>
              </w:rPr>
              <w:t>历史密码表</w:t>
            </w:r>
          </w:p>
          <w:p w:rsidR="00F16067" w:rsidRPr="0036201A" w:rsidRDefault="008E3D22">
            <w:pPr>
              <w:rPr>
                <w:rFonts w:ascii="Arial" w:hAnsi="Arial" w:cs="Arial"/>
              </w:rPr>
            </w:pPr>
            <w:r w:rsidRPr="0036201A">
              <w:rPr>
                <w:rFonts w:ascii="Arial" w:hAnsi="Arial" w:cs="Arial"/>
              </w:rPr>
              <w:t>许可证</w:t>
            </w:r>
          </w:p>
          <w:p w:rsidR="00F16067" w:rsidRPr="0036201A" w:rsidRDefault="008E3D22">
            <w:pPr>
              <w:rPr>
                <w:rFonts w:ascii="Arial" w:hAnsi="Arial" w:cs="Arial"/>
              </w:rPr>
            </w:pPr>
            <w:r w:rsidRPr="0036201A">
              <w:rPr>
                <w:rFonts w:ascii="Arial" w:hAnsi="Arial" w:cs="Arial"/>
              </w:rPr>
              <w:t>日志记录</w:t>
            </w:r>
          </w:p>
          <w:p w:rsidR="00F16067" w:rsidRPr="0036201A" w:rsidRDefault="008E3D22">
            <w:pPr>
              <w:rPr>
                <w:rFonts w:ascii="Arial" w:hAnsi="Arial" w:cs="Arial"/>
              </w:rPr>
            </w:pPr>
            <w:r w:rsidRPr="0036201A">
              <w:rPr>
                <w:rFonts w:ascii="Arial" w:hAnsi="Arial" w:cs="Arial"/>
              </w:rPr>
              <w:t>机器绑定</w:t>
            </w:r>
          </w:p>
          <w:p w:rsidR="00F16067" w:rsidRPr="0036201A" w:rsidRDefault="008E3D22">
            <w:pPr>
              <w:rPr>
                <w:rFonts w:ascii="Arial" w:hAnsi="Arial" w:cs="Arial"/>
              </w:rPr>
            </w:pPr>
            <w:r w:rsidRPr="0036201A">
              <w:rPr>
                <w:rFonts w:ascii="Arial" w:hAnsi="Arial" w:cs="Arial"/>
              </w:rPr>
              <w:t>资源以及资源的权限。</w:t>
            </w:r>
          </w:p>
          <w:p w:rsidR="00F16067" w:rsidRPr="0036201A" w:rsidRDefault="008E3D22">
            <w:pPr>
              <w:rPr>
                <w:rFonts w:ascii="Arial" w:hAnsi="Arial" w:cs="Arial"/>
              </w:rPr>
            </w:pPr>
            <w:r w:rsidRPr="0036201A">
              <w:rPr>
                <w:rFonts w:ascii="Arial" w:hAnsi="Arial" w:cs="Arial"/>
              </w:rPr>
              <w:t>页面资源</w:t>
            </w:r>
          </w:p>
          <w:p w:rsidR="00F16067" w:rsidRPr="0036201A" w:rsidRDefault="008E3D22">
            <w:pPr>
              <w:rPr>
                <w:rFonts w:ascii="Arial" w:hAnsi="Arial" w:cs="Arial"/>
              </w:rPr>
            </w:pPr>
            <w:r w:rsidRPr="0036201A">
              <w:rPr>
                <w:rFonts w:ascii="Arial" w:hAnsi="Arial" w:cs="Arial"/>
              </w:rPr>
              <w:t>资源许可</w:t>
            </w:r>
          </w:p>
          <w:p w:rsidR="00F16067" w:rsidRPr="0036201A" w:rsidRDefault="008E3D22">
            <w:pPr>
              <w:rPr>
                <w:rFonts w:ascii="Arial" w:hAnsi="Arial" w:cs="Arial"/>
              </w:rPr>
            </w:pPr>
            <w:r w:rsidRPr="0036201A">
              <w:rPr>
                <w:rFonts w:ascii="Arial" w:hAnsi="Arial" w:cs="Arial"/>
              </w:rPr>
              <w:t>角色表</w:t>
            </w:r>
          </w:p>
          <w:p w:rsidR="00F16067" w:rsidRPr="0036201A" w:rsidRDefault="008E3D22">
            <w:pPr>
              <w:rPr>
                <w:rFonts w:ascii="Arial" w:hAnsi="Arial" w:cs="Arial"/>
              </w:rPr>
            </w:pPr>
            <w:r w:rsidRPr="0036201A">
              <w:rPr>
                <w:rFonts w:ascii="Arial" w:hAnsi="Arial" w:cs="Arial"/>
              </w:rPr>
              <w:t>角色、资源</w:t>
            </w:r>
            <w:r w:rsidRPr="0036201A">
              <w:rPr>
                <w:rFonts w:ascii="Arial" w:hAnsi="Arial" w:cs="Arial"/>
              </w:rPr>
              <w:t xml:space="preserve"> </w:t>
            </w:r>
            <w:r w:rsidRPr="0036201A">
              <w:rPr>
                <w:rFonts w:ascii="Arial" w:hAnsi="Arial" w:cs="Arial"/>
              </w:rPr>
              <w:t>关联表</w:t>
            </w:r>
          </w:p>
          <w:p w:rsidR="00F16067" w:rsidRPr="0036201A" w:rsidRDefault="008E3D22">
            <w:pPr>
              <w:rPr>
                <w:rFonts w:ascii="Arial" w:hAnsi="Arial" w:cs="Arial"/>
              </w:rPr>
            </w:pPr>
            <w:r w:rsidRPr="0036201A">
              <w:rPr>
                <w:rFonts w:ascii="Arial" w:hAnsi="Arial" w:cs="Arial"/>
              </w:rPr>
              <w:t>角色资源</w:t>
            </w:r>
          </w:p>
          <w:p w:rsidR="00F16067" w:rsidRPr="0036201A" w:rsidRDefault="008E3D22">
            <w:pPr>
              <w:rPr>
                <w:rFonts w:ascii="Arial" w:hAnsi="Arial" w:cs="Arial"/>
              </w:rPr>
            </w:pPr>
            <w:r w:rsidRPr="0036201A">
              <w:rPr>
                <w:rFonts w:ascii="Arial" w:hAnsi="Arial" w:cs="Arial"/>
              </w:rPr>
              <w:t>非对称加密秘钥</w:t>
            </w:r>
          </w:p>
          <w:p w:rsidR="00F16067" w:rsidRPr="0036201A" w:rsidRDefault="008E3D22">
            <w:pPr>
              <w:rPr>
                <w:rFonts w:ascii="Arial" w:hAnsi="Arial" w:cs="Arial"/>
              </w:rPr>
            </w:pPr>
            <w:r w:rsidRPr="0036201A">
              <w:rPr>
                <w:rFonts w:ascii="Arial" w:hAnsi="Arial" w:cs="Arial"/>
              </w:rPr>
              <w:t>服务配置</w:t>
            </w:r>
          </w:p>
          <w:p w:rsidR="00F16067" w:rsidRPr="0036201A" w:rsidRDefault="008E3D22">
            <w:pPr>
              <w:rPr>
                <w:rFonts w:ascii="Arial" w:hAnsi="Arial" w:cs="Arial"/>
              </w:rPr>
            </w:pPr>
            <w:r w:rsidRPr="0036201A">
              <w:rPr>
                <w:rFonts w:ascii="Arial" w:hAnsi="Arial" w:cs="Arial"/>
              </w:rPr>
              <w:t>用户账户表</w:t>
            </w:r>
          </w:p>
          <w:p w:rsidR="00F16067" w:rsidRPr="0036201A" w:rsidRDefault="008E3D22">
            <w:pPr>
              <w:rPr>
                <w:rFonts w:ascii="Arial" w:hAnsi="Arial" w:cs="Arial"/>
              </w:rPr>
            </w:pPr>
            <w:r w:rsidRPr="0036201A">
              <w:rPr>
                <w:rFonts w:ascii="Arial" w:hAnsi="Arial" w:cs="Arial"/>
              </w:rPr>
              <w:t>用户限制</w:t>
            </w:r>
          </w:p>
          <w:p w:rsidR="00F16067" w:rsidRPr="0036201A" w:rsidRDefault="008E3D22">
            <w:pPr>
              <w:rPr>
                <w:rFonts w:ascii="Arial" w:hAnsi="Arial" w:cs="Arial"/>
              </w:rPr>
            </w:pPr>
            <w:r w:rsidRPr="0036201A">
              <w:rPr>
                <w:rFonts w:ascii="Arial" w:hAnsi="Arial" w:cs="Arial"/>
              </w:rPr>
              <w:t>用户角色表</w:t>
            </w:r>
          </w:p>
          <w:p w:rsidR="00F16067" w:rsidRPr="0036201A" w:rsidRDefault="008E3D22">
            <w:pPr>
              <w:rPr>
                <w:rFonts w:ascii="Arial" w:hAnsi="Arial" w:cs="Arial"/>
              </w:rPr>
            </w:pPr>
            <w:r w:rsidRPr="0036201A">
              <w:rPr>
                <w:rFonts w:ascii="Arial" w:hAnsi="Arial" w:cs="Arial"/>
              </w:rPr>
              <w:t>recognize_file_info</w:t>
            </w:r>
          </w:p>
          <w:p w:rsidR="00F16067" w:rsidRPr="0036201A" w:rsidRDefault="008E3D22">
            <w:pPr>
              <w:rPr>
                <w:rFonts w:ascii="Arial" w:hAnsi="Arial" w:cs="Arial"/>
              </w:rPr>
            </w:pPr>
            <w:r w:rsidRPr="0036201A">
              <w:rPr>
                <w:rFonts w:ascii="Arial" w:hAnsi="Arial" w:cs="Arial"/>
              </w:rPr>
              <w:t>图片文件信息</w:t>
            </w:r>
            <w:r w:rsidRPr="0036201A">
              <w:rPr>
                <w:rFonts w:ascii="Arial" w:hAnsi="Arial" w:cs="Arial"/>
              </w:rPr>
              <w:t xml:space="preserve"> </w:t>
            </w:r>
            <w:r w:rsidRPr="0036201A">
              <w:rPr>
                <w:rFonts w:ascii="Arial" w:hAnsi="Arial" w:cs="Arial"/>
              </w:rPr>
              <w:t>继承</w:t>
            </w:r>
            <w:r w:rsidRPr="0036201A">
              <w:rPr>
                <w:rFonts w:ascii="Arial" w:hAnsi="Arial" w:cs="Arial"/>
              </w:rPr>
              <w:t>cloud_file_info</w:t>
            </w:r>
          </w:p>
          <w:p w:rsidR="00F16067" w:rsidRPr="0036201A" w:rsidRDefault="008E3D22">
            <w:pPr>
              <w:rPr>
                <w:rFonts w:ascii="Arial" w:hAnsi="Arial" w:cs="Arial"/>
              </w:rPr>
            </w:pPr>
            <w:r w:rsidRPr="0036201A">
              <w:rPr>
                <w:rFonts w:ascii="Arial" w:hAnsi="Arial" w:cs="Arial"/>
              </w:rPr>
              <w:t>图像识别信息</w:t>
            </w:r>
          </w:p>
          <w:p w:rsidR="00F16067" w:rsidRPr="0036201A" w:rsidRDefault="008E3D22">
            <w:pPr>
              <w:rPr>
                <w:rFonts w:ascii="Arial" w:hAnsi="Arial" w:cs="Arial"/>
              </w:rPr>
            </w:pPr>
            <w:r w:rsidRPr="0036201A">
              <w:rPr>
                <w:rFonts w:ascii="Arial" w:hAnsi="Arial" w:cs="Arial"/>
              </w:rPr>
              <w:lastRenderedPageBreak/>
              <w:t>用户目录</w:t>
            </w:r>
          </w:p>
          <w:p w:rsidR="00F16067" w:rsidRPr="0036201A" w:rsidRDefault="008E3D22">
            <w:pPr>
              <w:rPr>
                <w:rFonts w:ascii="Arial" w:hAnsi="Arial" w:cs="Arial"/>
              </w:rPr>
            </w:pPr>
            <w:r w:rsidRPr="0036201A">
              <w:rPr>
                <w:rFonts w:ascii="Arial" w:hAnsi="Arial" w:cs="Arial"/>
              </w:rPr>
              <w:t>视频文件信息</w:t>
            </w:r>
          </w:p>
        </w:tc>
      </w:tr>
    </w:tbl>
    <w:p w:rsidR="00F16067" w:rsidRPr="0036201A" w:rsidRDefault="00F16067">
      <w:pPr>
        <w:rPr>
          <w:rFonts w:ascii="Arial" w:hAnsi="Arial" w:cs="Arial"/>
        </w:rPr>
      </w:pPr>
    </w:p>
    <w:p w:rsidR="00F16067" w:rsidRPr="0036201A" w:rsidRDefault="00F16067">
      <w:pPr>
        <w:pStyle w:val="12"/>
        <w:keepNext/>
        <w:keepLines/>
        <w:numPr>
          <w:ilvl w:val="0"/>
          <w:numId w:val="8"/>
        </w:numPr>
        <w:spacing w:before="260" w:after="260" w:line="416" w:lineRule="auto"/>
        <w:ind w:firstLineChars="0"/>
        <w:outlineLvl w:val="1"/>
        <w:rPr>
          <w:rFonts w:ascii="Arial" w:hAnsi="Arial" w:cs="Arial"/>
          <w:b/>
          <w:bCs/>
          <w:vanish/>
          <w:sz w:val="32"/>
          <w:szCs w:val="32"/>
        </w:rPr>
      </w:pPr>
    </w:p>
    <w:p w:rsidR="00F16067" w:rsidRPr="0036201A" w:rsidRDefault="00F16067">
      <w:pPr>
        <w:pStyle w:val="12"/>
        <w:keepNext/>
        <w:keepLines/>
        <w:numPr>
          <w:ilvl w:val="0"/>
          <w:numId w:val="8"/>
        </w:numPr>
        <w:spacing w:before="260" w:after="260" w:line="416" w:lineRule="auto"/>
        <w:ind w:firstLineChars="0"/>
        <w:outlineLvl w:val="1"/>
        <w:rPr>
          <w:rFonts w:ascii="Arial" w:hAnsi="Arial" w:cs="Arial"/>
          <w:b/>
          <w:bCs/>
          <w:vanish/>
          <w:sz w:val="32"/>
          <w:szCs w:val="32"/>
        </w:rPr>
      </w:pPr>
    </w:p>
    <w:p w:rsidR="00F16067" w:rsidRPr="0036201A" w:rsidRDefault="00F16067">
      <w:pPr>
        <w:pStyle w:val="12"/>
        <w:keepNext/>
        <w:keepLines/>
        <w:numPr>
          <w:ilvl w:val="1"/>
          <w:numId w:val="8"/>
        </w:numPr>
        <w:spacing w:before="260" w:after="260" w:line="416" w:lineRule="auto"/>
        <w:ind w:firstLineChars="0"/>
        <w:outlineLvl w:val="1"/>
        <w:rPr>
          <w:rFonts w:ascii="Arial" w:hAnsi="Arial" w:cs="Arial"/>
          <w:b/>
          <w:bCs/>
          <w:vanish/>
          <w:sz w:val="32"/>
          <w:szCs w:val="32"/>
        </w:rPr>
      </w:pPr>
    </w:p>
    <w:p w:rsidR="00F16067" w:rsidRPr="0036201A" w:rsidRDefault="008E3D22">
      <w:pPr>
        <w:pStyle w:val="2"/>
        <w:numPr>
          <w:ilvl w:val="1"/>
          <w:numId w:val="7"/>
        </w:numPr>
        <w:rPr>
          <w:rFonts w:eastAsia="仿宋" w:cs="Arial"/>
        </w:rPr>
      </w:pPr>
      <w:bookmarkStart w:id="38" w:name="_Toc29961"/>
      <w:r w:rsidRPr="0036201A">
        <w:rPr>
          <w:rFonts w:eastAsia="仿宋" w:cs="Arial"/>
        </w:rPr>
        <w:t>数据库物理模型及数据字典</w:t>
      </w:r>
      <w:bookmarkEnd w:id="38"/>
    </w:p>
    <w:p w:rsidR="00F16067" w:rsidRPr="0036201A" w:rsidRDefault="00F16067">
      <w:pPr>
        <w:pStyle w:val="12"/>
        <w:numPr>
          <w:ilvl w:val="0"/>
          <w:numId w:val="11"/>
        </w:numPr>
        <w:spacing w:line="240" w:lineRule="auto"/>
        <w:ind w:firstLineChars="0"/>
        <w:rPr>
          <w:rFonts w:ascii="Arial" w:hAnsi="Arial" w:cs="Arial"/>
          <w:vanish/>
          <w:szCs w:val="24"/>
        </w:rPr>
      </w:pPr>
    </w:p>
    <w:p w:rsidR="00F16067" w:rsidRPr="0036201A" w:rsidRDefault="00F16067">
      <w:pPr>
        <w:pStyle w:val="12"/>
        <w:numPr>
          <w:ilvl w:val="0"/>
          <w:numId w:val="11"/>
        </w:numPr>
        <w:spacing w:line="240" w:lineRule="auto"/>
        <w:ind w:firstLineChars="0"/>
        <w:rPr>
          <w:rFonts w:ascii="Arial" w:hAnsi="Arial" w:cs="Arial"/>
          <w:vanish/>
          <w:szCs w:val="24"/>
        </w:rPr>
      </w:pPr>
    </w:p>
    <w:p w:rsidR="00F16067" w:rsidRPr="0036201A" w:rsidRDefault="00F16067">
      <w:pPr>
        <w:pStyle w:val="12"/>
        <w:numPr>
          <w:ilvl w:val="0"/>
          <w:numId w:val="11"/>
        </w:numPr>
        <w:spacing w:line="240" w:lineRule="auto"/>
        <w:ind w:firstLineChars="0"/>
        <w:rPr>
          <w:rFonts w:ascii="Arial" w:hAnsi="Arial" w:cs="Arial"/>
          <w:vanish/>
          <w:szCs w:val="24"/>
        </w:rPr>
      </w:pPr>
    </w:p>
    <w:p w:rsidR="00F16067" w:rsidRPr="0036201A" w:rsidRDefault="00F16067">
      <w:pPr>
        <w:pStyle w:val="12"/>
        <w:numPr>
          <w:ilvl w:val="1"/>
          <w:numId w:val="11"/>
        </w:numPr>
        <w:spacing w:line="240" w:lineRule="auto"/>
        <w:ind w:firstLineChars="0"/>
        <w:rPr>
          <w:rFonts w:ascii="Arial" w:hAnsi="Arial" w:cs="Arial"/>
          <w:vanish/>
          <w:szCs w:val="24"/>
        </w:rPr>
      </w:pPr>
    </w:p>
    <w:p w:rsidR="00F16067" w:rsidRPr="0036201A" w:rsidRDefault="00F16067">
      <w:pPr>
        <w:pStyle w:val="12"/>
        <w:numPr>
          <w:ilvl w:val="1"/>
          <w:numId w:val="11"/>
        </w:numPr>
        <w:spacing w:line="240" w:lineRule="auto"/>
        <w:ind w:firstLineChars="0"/>
        <w:rPr>
          <w:rFonts w:ascii="Arial" w:hAnsi="Arial" w:cs="Arial"/>
          <w:vanish/>
          <w:szCs w:val="24"/>
        </w:rPr>
      </w:pPr>
    </w:p>
    <w:p w:rsidR="00F16067" w:rsidRPr="0036201A" w:rsidRDefault="00F16067">
      <w:pPr>
        <w:pStyle w:val="12"/>
        <w:keepNext/>
        <w:keepLines/>
        <w:numPr>
          <w:ilvl w:val="0"/>
          <w:numId w:val="12"/>
        </w:numPr>
        <w:spacing w:before="260" w:after="260" w:line="416" w:lineRule="auto"/>
        <w:ind w:firstLineChars="0"/>
        <w:outlineLvl w:val="1"/>
        <w:rPr>
          <w:rFonts w:ascii="Arial" w:hAnsi="Arial" w:cs="Arial"/>
          <w:b/>
          <w:bCs/>
          <w:vanish/>
          <w:sz w:val="32"/>
          <w:szCs w:val="32"/>
        </w:rPr>
      </w:pPr>
    </w:p>
    <w:p w:rsidR="00F16067" w:rsidRPr="0036201A" w:rsidRDefault="00F16067">
      <w:pPr>
        <w:pStyle w:val="12"/>
        <w:keepNext/>
        <w:keepLines/>
        <w:numPr>
          <w:ilvl w:val="0"/>
          <w:numId w:val="12"/>
        </w:numPr>
        <w:spacing w:before="260" w:after="260" w:line="416" w:lineRule="auto"/>
        <w:ind w:firstLineChars="0"/>
        <w:outlineLvl w:val="1"/>
        <w:rPr>
          <w:rFonts w:ascii="Arial" w:hAnsi="Arial" w:cs="Arial"/>
          <w:b/>
          <w:bCs/>
          <w:vanish/>
          <w:sz w:val="32"/>
          <w:szCs w:val="32"/>
        </w:rPr>
      </w:pPr>
    </w:p>
    <w:p w:rsidR="00F16067" w:rsidRPr="0036201A" w:rsidRDefault="00F16067">
      <w:pPr>
        <w:pStyle w:val="12"/>
        <w:keepNext/>
        <w:keepLines/>
        <w:numPr>
          <w:ilvl w:val="0"/>
          <w:numId w:val="12"/>
        </w:numPr>
        <w:spacing w:before="260" w:after="260" w:line="416" w:lineRule="auto"/>
        <w:ind w:firstLineChars="0"/>
        <w:outlineLvl w:val="1"/>
        <w:rPr>
          <w:rFonts w:ascii="Arial" w:hAnsi="Arial" w:cs="Arial"/>
          <w:b/>
          <w:bCs/>
          <w:vanish/>
          <w:sz w:val="32"/>
          <w:szCs w:val="32"/>
        </w:rPr>
      </w:pPr>
    </w:p>
    <w:p w:rsidR="00F16067" w:rsidRPr="0036201A" w:rsidRDefault="00F16067">
      <w:pPr>
        <w:pStyle w:val="12"/>
        <w:keepNext/>
        <w:keepLines/>
        <w:numPr>
          <w:ilvl w:val="1"/>
          <w:numId w:val="12"/>
        </w:numPr>
        <w:spacing w:before="260" w:after="260" w:line="416" w:lineRule="auto"/>
        <w:ind w:firstLineChars="0"/>
        <w:outlineLvl w:val="1"/>
        <w:rPr>
          <w:rFonts w:ascii="Arial" w:hAnsi="Arial" w:cs="Arial"/>
          <w:b/>
          <w:bCs/>
          <w:vanish/>
          <w:sz w:val="32"/>
          <w:szCs w:val="32"/>
        </w:rPr>
      </w:pPr>
    </w:p>
    <w:p w:rsidR="00F16067" w:rsidRPr="0036201A" w:rsidRDefault="00F16067">
      <w:pPr>
        <w:pStyle w:val="12"/>
        <w:keepNext/>
        <w:keepLines/>
        <w:numPr>
          <w:ilvl w:val="1"/>
          <w:numId w:val="12"/>
        </w:numPr>
        <w:spacing w:before="260" w:after="260" w:line="416" w:lineRule="auto"/>
        <w:ind w:firstLineChars="0"/>
        <w:outlineLvl w:val="1"/>
        <w:rPr>
          <w:rFonts w:ascii="Arial" w:hAnsi="Arial" w:cs="Arial"/>
          <w:b/>
          <w:bCs/>
          <w:vanish/>
          <w:sz w:val="32"/>
          <w:szCs w:val="32"/>
        </w:rPr>
      </w:pPr>
    </w:p>
    <w:p w:rsidR="00F16067" w:rsidRPr="0036201A" w:rsidRDefault="00F16067">
      <w:pPr>
        <w:pStyle w:val="12"/>
        <w:numPr>
          <w:ilvl w:val="0"/>
          <w:numId w:val="5"/>
        </w:numPr>
        <w:ind w:firstLineChars="0"/>
        <w:jc w:val="left"/>
        <w:outlineLvl w:val="2"/>
        <w:rPr>
          <w:rFonts w:ascii="Arial" w:hAnsi="Arial" w:cs="Arial"/>
          <w:vanish/>
        </w:rPr>
      </w:pPr>
    </w:p>
    <w:p w:rsidR="00F16067" w:rsidRPr="0036201A" w:rsidRDefault="00F16067">
      <w:pPr>
        <w:pStyle w:val="12"/>
        <w:numPr>
          <w:ilvl w:val="1"/>
          <w:numId w:val="5"/>
        </w:numPr>
        <w:ind w:firstLineChars="0"/>
        <w:jc w:val="left"/>
        <w:outlineLvl w:val="2"/>
        <w:rPr>
          <w:rFonts w:ascii="Arial" w:hAnsi="Arial" w:cs="Arial"/>
          <w:vanish/>
        </w:rPr>
      </w:pPr>
    </w:p>
    <w:p w:rsidR="00F16067" w:rsidRPr="0036201A" w:rsidRDefault="00F16067">
      <w:pPr>
        <w:pStyle w:val="12"/>
        <w:numPr>
          <w:ilvl w:val="1"/>
          <w:numId w:val="5"/>
        </w:numPr>
        <w:ind w:firstLineChars="0"/>
        <w:jc w:val="left"/>
        <w:outlineLvl w:val="2"/>
        <w:rPr>
          <w:rFonts w:ascii="Arial" w:hAnsi="Arial" w:cs="Arial"/>
          <w:vanish/>
        </w:rPr>
      </w:pPr>
    </w:p>
    <w:p w:rsidR="00F16067" w:rsidRPr="0036201A" w:rsidRDefault="008E3D22">
      <w:pPr>
        <w:pStyle w:val="4"/>
        <w:numPr>
          <w:ilvl w:val="2"/>
          <w:numId w:val="7"/>
        </w:numPr>
        <w:rPr>
          <w:rFonts w:eastAsia="仿宋" w:cs="Arial"/>
        </w:rPr>
      </w:pPr>
      <w:r w:rsidRPr="0036201A">
        <w:rPr>
          <w:rFonts w:eastAsia="仿宋" w:cs="Arial"/>
        </w:rPr>
        <w:t>物理模型</w:t>
      </w:r>
    </w:p>
    <w:p w:rsidR="00F16067" w:rsidRPr="0036201A" w:rsidRDefault="008E3D22">
      <w:pPr>
        <w:rPr>
          <w:rFonts w:ascii="Arial" w:hAnsi="Arial" w:cs="Arial"/>
        </w:rPr>
      </w:pPr>
      <w:r w:rsidRPr="0036201A">
        <w:rPr>
          <w:rFonts w:ascii="Arial" w:hAnsi="Arial" w:cs="Arial"/>
          <w:noProof/>
        </w:rPr>
        <w:drawing>
          <wp:inline distT="0" distB="0" distL="0" distR="0" wp14:anchorId="317E89A7" wp14:editId="5E7398C5">
            <wp:extent cx="5274310" cy="5354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4310" cy="5354955"/>
                    </a:xfrm>
                    <a:prstGeom prst="rect">
                      <a:avLst/>
                    </a:prstGeom>
                  </pic:spPr>
                </pic:pic>
              </a:graphicData>
            </a:graphic>
          </wp:inline>
        </w:drawing>
      </w:r>
    </w:p>
    <w:p w:rsidR="00F16067" w:rsidRPr="0036201A" w:rsidRDefault="008E3D22" w:rsidP="00AE6F30">
      <w:pPr>
        <w:jc w:val="center"/>
        <w:rPr>
          <w:rFonts w:ascii="Arial" w:hAnsi="Arial" w:cs="Arial"/>
        </w:rPr>
      </w:pPr>
      <w:r w:rsidRPr="0036201A">
        <w:rPr>
          <w:rFonts w:ascii="Arial" w:hAnsi="Arial" w:cs="Arial"/>
          <w:noProof/>
        </w:rPr>
        <w:lastRenderedPageBreak/>
        <w:drawing>
          <wp:inline distT="0" distB="0" distL="0" distR="0" wp14:anchorId="13B893E3" wp14:editId="2B0E2888">
            <wp:extent cx="5274310" cy="4959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74310" cy="4959985"/>
                    </a:xfrm>
                    <a:prstGeom prst="rect">
                      <a:avLst/>
                    </a:prstGeom>
                  </pic:spPr>
                </pic:pic>
              </a:graphicData>
            </a:graphic>
          </wp:inline>
        </w:drawing>
      </w:r>
      <w:r w:rsidRPr="0036201A">
        <w:rPr>
          <w:rFonts w:ascii="Arial" w:hAnsi="Arial" w:cs="Arial"/>
          <w:noProof/>
        </w:rPr>
        <w:lastRenderedPageBreak/>
        <w:drawing>
          <wp:inline distT="0" distB="0" distL="0" distR="0" wp14:anchorId="5935C4AB" wp14:editId="7EC6B719">
            <wp:extent cx="4333875" cy="56959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4333875" cy="5695950"/>
                    </a:xfrm>
                    <a:prstGeom prst="rect">
                      <a:avLst/>
                    </a:prstGeom>
                  </pic:spPr>
                </pic:pic>
              </a:graphicData>
            </a:graphic>
          </wp:inline>
        </w:drawing>
      </w:r>
      <w:r w:rsidRPr="0036201A">
        <w:rPr>
          <w:rFonts w:ascii="Arial" w:hAnsi="Arial" w:cs="Arial"/>
          <w:noProof/>
        </w:rPr>
        <w:lastRenderedPageBreak/>
        <w:drawing>
          <wp:inline distT="0" distB="0" distL="0" distR="0" wp14:anchorId="286B3843" wp14:editId="345A37AF">
            <wp:extent cx="4029075" cy="5819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4029075" cy="5819775"/>
                    </a:xfrm>
                    <a:prstGeom prst="rect">
                      <a:avLst/>
                    </a:prstGeom>
                  </pic:spPr>
                </pic:pic>
              </a:graphicData>
            </a:graphic>
          </wp:inline>
        </w:drawing>
      </w:r>
      <w:r w:rsidRPr="0036201A">
        <w:rPr>
          <w:rFonts w:ascii="Arial" w:hAnsi="Arial" w:cs="Arial"/>
          <w:noProof/>
        </w:rPr>
        <w:lastRenderedPageBreak/>
        <w:drawing>
          <wp:inline distT="0" distB="0" distL="0" distR="0" wp14:anchorId="04170A25" wp14:editId="02ECF18E">
            <wp:extent cx="4086225" cy="41338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4086225" cy="4133850"/>
                    </a:xfrm>
                    <a:prstGeom prst="rect">
                      <a:avLst/>
                    </a:prstGeom>
                  </pic:spPr>
                </pic:pic>
              </a:graphicData>
            </a:graphic>
          </wp:inline>
        </w:drawing>
      </w:r>
      <w:r w:rsidRPr="0036201A">
        <w:rPr>
          <w:rFonts w:ascii="Arial" w:hAnsi="Arial" w:cs="Arial"/>
          <w:noProof/>
        </w:rPr>
        <w:lastRenderedPageBreak/>
        <w:drawing>
          <wp:inline distT="0" distB="0" distL="0" distR="0" wp14:anchorId="56FB8C55" wp14:editId="0B43781E">
            <wp:extent cx="4600575" cy="574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4600575" cy="5743575"/>
                    </a:xfrm>
                    <a:prstGeom prst="rect">
                      <a:avLst/>
                    </a:prstGeom>
                  </pic:spPr>
                </pic:pic>
              </a:graphicData>
            </a:graphic>
          </wp:inline>
        </w:drawing>
      </w:r>
      <w:r w:rsidRPr="0036201A">
        <w:rPr>
          <w:rFonts w:ascii="Arial" w:hAnsi="Arial" w:cs="Arial"/>
          <w:noProof/>
        </w:rPr>
        <w:lastRenderedPageBreak/>
        <w:drawing>
          <wp:inline distT="0" distB="0" distL="0" distR="0" wp14:anchorId="3663DC35" wp14:editId="3003B7C5">
            <wp:extent cx="5095875" cy="5534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095875" cy="5534025"/>
                    </a:xfrm>
                    <a:prstGeom prst="rect">
                      <a:avLst/>
                    </a:prstGeom>
                  </pic:spPr>
                </pic:pic>
              </a:graphicData>
            </a:graphic>
          </wp:inline>
        </w:drawing>
      </w:r>
      <w:r w:rsidRPr="0036201A">
        <w:rPr>
          <w:rFonts w:ascii="Arial" w:hAnsi="Arial" w:cs="Arial"/>
          <w:noProof/>
        </w:rPr>
        <w:lastRenderedPageBreak/>
        <w:drawing>
          <wp:inline distT="0" distB="0" distL="0" distR="0" wp14:anchorId="19ADC43B" wp14:editId="3A4DBFBC">
            <wp:extent cx="4905375" cy="58007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905375" cy="5800725"/>
                    </a:xfrm>
                    <a:prstGeom prst="rect">
                      <a:avLst/>
                    </a:prstGeom>
                  </pic:spPr>
                </pic:pic>
              </a:graphicData>
            </a:graphic>
          </wp:inline>
        </w:drawing>
      </w:r>
      <w:r w:rsidRPr="0036201A">
        <w:rPr>
          <w:rFonts w:ascii="Arial" w:hAnsi="Arial" w:cs="Arial"/>
          <w:noProof/>
        </w:rPr>
        <w:lastRenderedPageBreak/>
        <w:drawing>
          <wp:inline distT="0" distB="0" distL="0" distR="0" wp14:anchorId="53C160E5" wp14:editId="3CAF039D">
            <wp:extent cx="4857750" cy="5543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4857750" cy="5543550"/>
                    </a:xfrm>
                    <a:prstGeom prst="rect">
                      <a:avLst/>
                    </a:prstGeom>
                  </pic:spPr>
                </pic:pic>
              </a:graphicData>
            </a:graphic>
          </wp:inline>
        </w:drawing>
      </w:r>
      <w:r w:rsidRPr="0036201A">
        <w:rPr>
          <w:rFonts w:ascii="Arial" w:hAnsi="Arial" w:cs="Arial"/>
          <w:noProof/>
        </w:rPr>
        <w:lastRenderedPageBreak/>
        <w:drawing>
          <wp:inline distT="0" distB="0" distL="0" distR="0" wp14:anchorId="212A7062" wp14:editId="74262AFA">
            <wp:extent cx="5274310" cy="59029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02960"/>
                    </a:xfrm>
                    <a:prstGeom prst="rect">
                      <a:avLst/>
                    </a:prstGeom>
                  </pic:spPr>
                </pic:pic>
              </a:graphicData>
            </a:graphic>
          </wp:inline>
        </w:drawing>
      </w:r>
      <w:r w:rsidRPr="0036201A">
        <w:rPr>
          <w:rFonts w:ascii="Arial" w:hAnsi="Arial" w:cs="Arial"/>
          <w:noProof/>
        </w:rPr>
        <w:lastRenderedPageBreak/>
        <w:drawing>
          <wp:inline distT="0" distB="0" distL="0" distR="0" wp14:anchorId="774BAEAE" wp14:editId="2D793EC6">
            <wp:extent cx="5153025" cy="5800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5153025" cy="5800725"/>
                    </a:xfrm>
                    <a:prstGeom prst="rect">
                      <a:avLst/>
                    </a:prstGeom>
                  </pic:spPr>
                </pic:pic>
              </a:graphicData>
            </a:graphic>
          </wp:inline>
        </w:drawing>
      </w:r>
      <w:r w:rsidRPr="0036201A">
        <w:rPr>
          <w:rFonts w:ascii="Arial" w:hAnsi="Arial" w:cs="Arial"/>
          <w:noProof/>
        </w:rPr>
        <w:lastRenderedPageBreak/>
        <w:drawing>
          <wp:inline distT="0" distB="0" distL="0" distR="0" wp14:anchorId="1F6A0B9F" wp14:editId="424C967F">
            <wp:extent cx="4867275" cy="55911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4867275" cy="5591175"/>
                    </a:xfrm>
                    <a:prstGeom prst="rect">
                      <a:avLst/>
                    </a:prstGeom>
                  </pic:spPr>
                </pic:pic>
              </a:graphicData>
            </a:graphic>
          </wp:inline>
        </w:drawing>
      </w:r>
      <w:r w:rsidRPr="0036201A">
        <w:rPr>
          <w:rFonts w:ascii="Arial" w:hAnsi="Arial" w:cs="Arial"/>
          <w:noProof/>
        </w:rPr>
        <w:lastRenderedPageBreak/>
        <w:drawing>
          <wp:inline distT="0" distB="0" distL="0" distR="0" wp14:anchorId="0F3667C6" wp14:editId="3537BE0B">
            <wp:extent cx="4467225" cy="57150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4467225" cy="5715000"/>
                    </a:xfrm>
                    <a:prstGeom prst="rect">
                      <a:avLst/>
                    </a:prstGeom>
                  </pic:spPr>
                </pic:pic>
              </a:graphicData>
            </a:graphic>
          </wp:inline>
        </w:drawing>
      </w:r>
      <w:r w:rsidRPr="0036201A">
        <w:rPr>
          <w:rFonts w:ascii="Arial" w:hAnsi="Arial" w:cs="Arial"/>
          <w:noProof/>
        </w:rPr>
        <w:lastRenderedPageBreak/>
        <w:drawing>
          <wp:inline distT="0" distB="0" distL="0" distR="0" wp14:anchorId="36827ECB" wp14:editId="47470092">
            <wp:extent cx="4314825" cy="58578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4314825" cy="5857875"/>
                    </a:xfrm>
                    <a:prstGeom prst="rect">
                      <a:avLst/>
                    </a:prstGeom>
                  </pic:spPr>
                </pic:pic>
              </a:graphicData>
            </a:graphic>
          </wp:inline>
        </w:drawing>
      </w:r>
      <w:r w:rsidRPr="0036201A">
        <w:rPr>
          <w:rFonts w:ascii="Arial" w:hAnsi="Arial" w:cs="Arial"/>
          <w:noProof/>
        </w:rPr>
        <w:lastRenderedPageBreak/>
        <w:drawing>
          <wp:inline distT="0" distB="0" distL="0" distR="0" wp14:anchorId="09EDBE2E" wp14:editId="00A595B9">
            <wp:extent cx="5274310" cy="39846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5274310" cy="3984625"/>
                    </a:xfrm>
                    <a:prstGeom prst="rect">
                      <a:avLst/>
                    </a:prstGeom>
                  </pic:spPr>
                </pic:pic>
              </a:graphicData>
            </a:graphic>
          </wp:inline>
        </w:drawing>
      </w:r>
      <w:r w:rsidRPr="0036201A">
        <w:rPr>
          <w:rFonts w:ascii="Arial" w:hAnsi="Arial" w:cs="Arial"/>
          <w:noProof/>
        </w:rPr>
        <w:lastRenderedPageBreak/>
        <w:drawing>
          <wp:inline distT="0" distB="0" distL="0" distR="0" wp14:anchorId="6B6D97B9" wp14:editId="666272EA">
            <wp:extent cx="4381500" cy="5667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4381500" cy="5667375"/>
                    </a:xfrm>
                    <a:prstGeom prst="rect">
                      <a:avLst/>
                    </a:prstGeom>
                  </pic:spPr>
                </pic:pic>
              </a:graphicData>
            </a:graphic>
          </wp:inline>
        </w:drawing>
      </w:r>
      <w:r w:rsidRPr="0036201A">
        <w:rPr>
          <w:rFonts w:ascii="Arial" w:hAnsi="Arial" w:cs="Arial"/>
          <w:noProof/>
        </w:rPr>
        <w:lastRenderedPageBreak/>
        <w:drawing>
          <wp:inline distT="0" distB="0" distL="0" distR="0" wp14:anchorId="69DF7729" wp14:editId="3CEB5F46">
            <wp:extent cx="5274310" cy="4972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4972050"/>
                    </a:xfrm>
                    <a:prstGeom prst="rect">
                      <a:avLst/>
                    </a:prstGeom>
                  </pic:spPr>
                </pic:pic>
              </a:graphicData>
            </a:graphic>
          </wp:inline>
        </w:drawing>
      </w:r>
      <w:r w:rsidRPr="0036201A">
        <w:rPr>
          <w:rFonts w:ascii="Arial" w:hAnsi="Arial" w:cs="Arial"/>
          <w:noProof/>
        </w:rPr>
        <w:lastRenderedPageBreak/>
        <w:drawing>
          <wp:inline distT="0" distB="0" distL="0" distR="0" wp14:anchorId="2CB2D22E" wp14:editId="6335E8B4">
            <wp:extent cx="5274310" cy="47713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4771390"/>
                    </a:xfrm>
                    <a:prstGeom prst="rect">
                      <a:avLst/>
                    </a:prstGeom>
                  </pic:spPr>
                </pic:pic>
              </a:graphicData>
            </a:graphic>
          </wp:inline>
        </w:drawing>
      </w:r>
    </w:p>
    <w:p w:rsidR="00F16067" w:rsidRPr="0036201A" w:rsidRDefault="008E3D22">
      <w:pPr>
        <w:rPr>
          <w:rFonts w:ascii="Arial" w:hAnsi="Arial" w:cs="Arial"/>
        </w:rPr>
      </w:pPr>
      <w:r w:rsidRPr="0036201A">
        <w:rPr>
          <w:rFonts w:ascii="Arial" w:hAnsi="Arial" w:cs="Arial"/>
          <w:noProof/>
        </w:rPr>
        <w:lastRenderedPageBreak/>
        <w:drawing>
          <wp:inline distT="0" distB="0" distL="0" distR="0" wp14:anchorId="262D31DC" wp14:editId="2EDE910D">
            <wp:extent cx="5274310" cy="42748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5274310" cy="4274820"/>
                    </a:xfrm>
                    <a:prstGeom prst="rect">
                      <a:avLst/>
                    </a:prstGeom>
                  </pic:spPr>
                </pic:pic>
              </a:graphicData>
            </a:graphic>
          </wp:inline>
        </w:drawing>
      </w:r>
    </w:p>
    <w:p w:rsidR="00F16067" w:rsidRPr="0036201A" w:rsidRDefault="008E3D22">
      <w:pPr>
        <w:pStyle w:val="4"/>
        <w:numPr>
          <w:ilvl w:val="2"/>
          <w:numId w:val="7"/>
        </w:numPr>
        <w:rPr>
          <w:rFonts w:eastAsia="仿宋" w:cs="Arial"/>
        </w:rPr>
      </w:pPr>
      <w:r w:rsidRPr="0036201A">
        <w:rPr>
          <w:rFonts w:eastAsia="仿宋" w:cs="Arial"/>
        </w:rPr>
        <w:t>数据字典</w:t>
      </w: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conf_codedefinition</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codedefid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码值定义</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codename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码值名称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codeid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码值定义</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codetypename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码值类型名称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protype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PRO</w:t>
            </w: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codetypeid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码值类型</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issg</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是否国标</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sgcode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国标编码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codeorder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编码顺序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状态</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code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versionid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版本</w:t>
            </w:r>
            <w:r w:rsidRPr="0036201A">
              <w:rPr>
                <w:rFonts w:ascii="Arial" w:hAnsi="Arial" w:cs="Arial"/>
              </w:rPr>
              <w:t>ID</w:t>
            </w:r>
          </w:p>
        </w:tc>
      </w:tr>
    </w:tbl>
    <w:p w:rsidR="00F16067" w:rsidRPr="0036201A" w:rsidRDefault="00F16067">
      <w:pP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drone_photo_relation</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line_id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线路编号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极点编号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file_info_id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文件信息编号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file_obj_id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add_time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增加时间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has_defect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存在缺陷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plan_id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voltage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pole_name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极点名称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line_name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线路名称</w:t>
            </w:r>
          </w:p>
        </w:tc>
      </w:tr>
    </w:tbl>
    <w:p w:rsidR="00F16067" w:rsidRPr="0036201A" w:rsidRDefault="00F16067">
      <w:pP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fl_annual_plan</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year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年份</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tower_num</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杆塔数量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kilometre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里程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最后编辑用户编号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最后编辑时间</w:t>
            </w:r>
          </w:p>
        </w:tc>
      </w:tr>
    </w:tbl>
    <w:p w:rsidR="00F16067" w:rsidRPr="0036201A" w:rsidRDefault="00F16067">
      <w:pP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fl_banned_area</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srid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禁飞空域编号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line_id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禁飞路线编号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start_tower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开始杆塔</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end_tower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结束杆塔</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is_temp</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是否禁飞</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banned_reason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禁飞原因</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district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禁飞地区</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begin_date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禁飞开始时间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expire_date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禁飞结束时间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最后编辑用户编号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最后编辑时间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start_tower_plxh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起始杆塔排列序号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end_tower_plxh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结束杆塔排列序号</w:t>
            </w:r>
          </w:p>
        </w:tc>
      </w:tr>
    </w:tbl>
    <w:p w:rsidR="00F16067" w:rsidRPr="0036201A" w:rsidRDefault="00F16067">
      <w:pP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fl_flight_area</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area_id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空域申请编号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area_shape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空域形状</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begin_date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计划开始时间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expire_date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计划解释时间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flight_height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计划飞行高度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approval_f</w:t>
            </w:r>
            <w:r w:rsidRPr="0036201A">
              <w:rPr>
                <w:rFonts w:ascii="Arial" w:hAnsi="Arial" w:cs="Arial"/>
              </w:rPr>
              <w:lastRenderedPageBreak/>
              <w:t>ile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批准文件</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creator_id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最后编辑用户编号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最后编辑时间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fl_flight_defect_report</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plan_id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report_content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json</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工作内容</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fl_flight_plan</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plan_id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flight_line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计划飞行路线</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flight_tower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计划飞行杆塔</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tower_num</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计划杆塔数量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kilometre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计划里程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start_date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计划开始时间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end_date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计划结束时间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area_id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空域申请编号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year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年份</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month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月份</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plan_type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flight_plan_type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flight_tower_describe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计划杆塔范围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work_content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工作内容</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最后用户创建编号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last_edit_time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task_type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flight_task_type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init_task</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是否生成任务</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task_id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plan_valid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有效计划</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fl_flight_task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task_id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start_time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任务开始时间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end_time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任务结束时间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task_workflow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任务流程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task_supervisor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任务负责人</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fl_work_report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report_id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记录编号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task_id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report_content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json</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工作内容</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fl_work_ticket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ticket_id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工作票编号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task_id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任务编号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work_group</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工作班组</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drone_template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无人机模版</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ticket_content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json</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工作票内容</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lastRenderedPageBreak/>
        <w:t>表</w:t>
      </w:r>
      <w:r w:rsidRPr="0036201A">
        <w:rPr>
          <w:rFonts w:ascii="Arial" w:hAnsi="Arial" w:cs="Arial"/>
        </w:rPr>
        <w:t xml:space="preserve"> flight_job_file_info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position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地点</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path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varchar(80)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环境</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suffix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后缀</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add_time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增加时间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flight_job_point_cloud_info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plan_id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tower_id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杆塔编号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is_defect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是否有缺陷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comments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备注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文件编号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flight_job_video_info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plan_id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计划编号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tower_id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杆塔编号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is_defect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是否有缺陷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comments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备注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file_id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文件编号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position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地点</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photo_defect_definition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defect_id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缺陷编号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describe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描述</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photo_file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照片编号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照片类型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照片文件</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photo_file_defected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照片编号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origin_photo</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照片来源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defect_code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缺陷编码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defect_msg</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varchar(256)</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photo_file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照片文件</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w:t>
            </w:r>
            <w:r w:rsidRPr="0036201A">
              <w:rPr>
                <w:rFonts w:ascii="Arial" w:hAnsi="Arial" w:cs="Arial"/>
              </w:rPr>
              <w:lastRenderedPageBreak/>
              <w: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creator_id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report_used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使用记录</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rcg_type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defect_detail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json</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缺陷细节</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photo_info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suffix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后缀</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exif_time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拍摄时间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position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地点</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upload_time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上传时间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comment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json</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备注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width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宽度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height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高度</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shiro_dept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gis_id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地理信息编号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bounds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范围区域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sh_level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单位等级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is_available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是否可用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available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可用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parent_id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app_sign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应用签名</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shiro_emp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电话</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gender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性别</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email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邮箱</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mobile_phone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手机</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job</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职位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group_id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组</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img_path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图片环境</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shiro_group</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description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描述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dept_id2</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单位编号</w:t>
            </w:r>
            <w:r w:rsidRPr="0036201A">
              <w:rPr>
                <w:rFonts w:ascii="Arial" w:hAnsi="Arial" w:cs="Arial"/>
              </w:rPr>
              <w:t>2</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shiro_group_role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group_id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组编号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shiro_group_user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group_id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组</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w:t>
            </w:r>
            <w:r w:rsidRPr="0036201A">
              <w:rPr>
                <w:rFonts w:ascii="Arial" w:hAnsi="Arial" w:cs="Arial"/>
              </w:rPr>
              <w:t>ID</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shiro_history_password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salt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varchar(128)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password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varchar(128)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modify_password_ti</w:t>
            </w:r>
            <w:r w:rsidRPr="0036201A">
              <w:rPr>
                <w:rFonts w:ascii="Arial" w:hAnsi="Arial" w:cs="Arial"/>
              </w:rPr>
              <w:lastRenderedPageBreak/>
              <w:t>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最后修改密码时间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shiro_linecese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is_used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是否可用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source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validity_date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效度时间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shiro_log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sh_level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级别</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client_ip</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IP</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operation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操作</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result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结果</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操作用户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note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varchar(256)</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详情</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app_sign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应用签名</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shiro_log_warning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log_id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日志编号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dispose_time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可用时间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shiro_machine_binding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machine_code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机器编码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linecese_id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status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key_id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shiro_permission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parent_id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permission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varchar(128)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权限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priority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优先级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business_type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商业类型</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lastRenderedPageBreak/>
        <w:t>表</w:t>
      </w:r>
      <w:r w:rsidRPr="0036201A">
        <w:rPr>
          <w:rFonts w:ascii="Arial" w:hAnsi="Arial" w:cs="Arial"/>
        </w:rPr>
        <w:t xml:space="preserve"> shiro_resource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sh_resource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priority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优先级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icon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图标</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parentid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is_out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是否站外</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css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模拟系统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target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目标</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shiro_resource_permission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resource_id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permission_id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许可编号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shiro_role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description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描述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available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是否可用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dept_id2</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部门编号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business_type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商业类型</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shiro_role_permission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角色</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permission_id</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rsidP="00AE6F30">
            <w:pPr>
              <w:rPr>
                <w:rFonts w:ascii="Arial" w:hAnsi="Arial" w:cs="Arial"/>
              </w:rPr>
            </w:pPr>
            <w:r w:rsidRPr="0036201A">
              <w:rPr>
                <w:rFonts w:ascii="Arial" w:hAnsi="Arial" w:cs="Arial"/>
              </w:rPr>
              <w:t>资源</w:t>
            </w:r>
            <w:r w:rsidRPr="0036201A">
              <w:rPr>
                <w:rFonts w:ascii="Arial" w:hAnsi="Arial" w:cs="Arial"/>
              </w:rPr>
              <w:t>ID</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shiro_role_resource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454"/>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454"/>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角色编号</w:t>
            </w:r>
          </w:p>
        </w:tc>
      </w:tr>
      <w:tr w:rsidR="00F16067" w:rsidRPr="0036201A" w:rsidTr="00AE6F30">
        <w:trPr>
          <w:trHeight w:val="454"/>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resource_id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shiro_rsa_keys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public_key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公共主键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private_key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私有主键</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shiro_sys_config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pwd_retry_times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密码重试次数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lock_time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锁定时间（秒）</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session_num</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允许会话数量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session_age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会话超时时间（秒）</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corpse_age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判断僵尸用户时间（天）</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password_age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密码有效时间（天）</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app_sign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应用签名</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shiro_user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password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salt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秘钥</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账号创建时间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modify_password_ti</w:t>
            </w:r>
            <w:r w:rsidRPr="0036201A">
              <w:rPr>
                <w:rFonts w:ascii="Arial" w:hAnsi="Arial" w:cs="Arial"/>
              </w:rPr>
              <w:lastRenderedPageBreak/>
              <w:t>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最后一次修改密码的时间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exp_time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导出时间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部门编号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status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business_type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商业类型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online_status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网络地位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last_login_time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最后登录时间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shiro_user_restrict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start_time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开始时间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stop_time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停止时间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client_ip</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客户端地址</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shiro_user_role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角色编号</w:t>
            </w:r>
          </w:p>
        </w:tc>
      </w:tr>
    </w:tbl>
    <w:p w:rsidR="00F16067" w:rsidRPr="0036201A" w:rsidRDefault="00F16067">
      <w:pPr>
        <w:jc w:val="center"/>
        <w:rPr>
          <w:rFonts w:ascii="Arial" w:hAnsi="Arial" w:cs="Arial"/>
          <w:sz w:val="20"/>
          <w:szCs w:val="20"/>
        </w:rPr>
      </w:pPr>
    </w:p>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t_sb_zwyc_wlg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lastRenderedPageBreak/>
              <w:t>名称</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注释</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obj_id</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物理杆</w:t>
            </w:r>
            <w:r w:rsidRPr="0036201A">
              <w:rPr>
                <w:rFonts w:ascii="Arial" w:hAnsi="Arial" w:cs="Arial"/>
              </w:rPr>
              <w:t>ID</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sbbm</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varchar(17)</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设备编码</w:t>
            </w:r>
          </w:p>
          <w:p w:rsidR="00F16067" w:rsidRPr="0036201A" w:rsidRDefault="008E3D22">
            <w:pPr>
              <w:jc w:val="center"/>
              <w:rPr>
                <w:rFonts w:ascii="Arial" w:hAnsi="Arial" w:cs="Arial"/>
              </w:rPr>
            </w:pPr>
            <w:r w:rsidRPr="0036201A">
              <w:rPr>
                <w:rFonts w:ascii="Arial" w:hAnsi="Arial" w:cs="Arial"/>
              </w:rPr>
              <w:t>设备类型的设备都具有该编码</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sbmc</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设备名称</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xh</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型号</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sccj</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生产厂家</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ccrq</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出厂日期</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dydj</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电压等级的中文注释</w:t>
            </w:r>
            <w:r w:rsidRPr="0036201A">
              <w:rPr>
                <w:rFonts w:ascii="Arial" w:hAnsi="Arial" w:cs="Arial"/>
              </w:rPr>
              <w:t>:</w:t>
            </w:r>
            <w:r w:rsidRPr="0036201A">
              <w:rPr>
                <w:rFonts w:ascii="Arial" w:hAnsi="Arial" w:cs="Arial"/>
              </w:rPr>
              <w:t>引用设备（资产）运维精益管理系统数据编码规范。包括：</w:t>
            </w:r>
          </w:p>
          <w:p w:rsidR="00F16067" w:rsidRPr="0036201A" w:rsidRDefault="008E3D22">
            <w:pPr>
              <w:jc w:val="center"/>
              <w:rPr>
                <w:rFonts w:ascii="Arial" w:hAnsi="Arial" w:cs="Arial"/>
              </w:rPr>
            </w:pPr>
            <w:r w:rsidRPr="0036201A">
              <w:rPr>
                <w:rFonts w:ascii="Arial" w:hAnsi="Arial" w:cs="Arial"/>
              </w:rPr>
              <w:t>1:</w:t>
            </w:r>
            <w:r w:rsidRPr="0036201A">
              <w:rPr>
                <w:rFonts w:ascii="Arial" w:hAnsi="Arial" w:cs="Arial"/>
              </w:rPr>
              <w:t>交流</w:t>
            </w:r>
            <w:r w:rsidRPr="0036201A">
              <w:rPr>
                <w:rFonts w:ascii="Arial" w:hAnsi="Arial" w:cs="Arial"/>
              </w:rPr>
              <w:t>6V</w:t>
            </w:r>
            <w:r w:rsidRPr="0036201A">
              <w:rPr>
                <w:rFonts w:ascii="Arial" w:hAnsi="Arial" w:cs="Arial"/>
              </w:rPr>
              <w:t>、</w:t>
            </w:r>
            <w:r w:rsidRPr="0036201A">
              <w:rPr>
                <w:rFonts w:ascii="Arial" w:hAnsi="Arial" w:cs="Arial"/>
              </w:rPr>
              <w:t>2:</w:t>
            </w:r>
            <w:r w:rsidRPr="0036201A">
              <w:rPr>
                <w:rFonts w:ascii="Arial" w:hAnsi="Arial" w:cs="Arial"/>
              </w:rPr>
              <w:t>交流</w:t>
            </w:r>
            <w:r w:rsidRPr="0036201A">
              <w:rPr>
                <w:rFonts w:ascii="Arial" w:hAnsi="Arial" w:cs="Arial"/>
              </w:rPr>
              <w:t>12V</w:t>
            </w:r>
            <w:r w:rsidRPr="0036201A">
              <w:rPr>
                <w:rFonts w:ascii="Arial" w:hAnsi="Arial" w:cs="Arial"/>
              </w:rPr>
              <w:t>、</w:t>
            </w:r>
            <w:r w:rsidRPr="0036201A">
              <w:rPr>
                <w:rFonts w:ascii="Arial" w:hAnsi="Arial" w:cs="Arial"/>
              </w:rPr>
              <w:t>3:</w:t>
            </w:r>
            <w:r w:rsidRPr="0036201A">
              <w:rPr>
                <w:rFonts w:ascii="Arial" w:hAnsi="Arial" w:cs="Arial"/>
              </w:rPr>
              <w:t>交流</w:t>
            </w:r>
            <w:r w:rsidRPr="0036201A">
              <w:rPr>
                <w:rFonts w:ascii="Arial" w:hAnsi="Arial" w:cs="Arial"/>
              </w:rPr>
              <w:t>24V</w:t>
            </w:r>
            <w:r w:rsidRPr="0036201A">
              <w:rPr>
                <w:rFonts w:ascii="Arial" w:hAnsi="Arial" w:cs="Arial"/>
              </w:rPr>
              <w:t>、</w:t>
            </w:r>
            <w:r w:rsidRPr="0036201A">
              <w:rPr>
                <w:rFonts w:ascii="Arial" w:hAnsi="Arial" w:cs="Arial"/>
              </w:rPr>
              <w:t>4:</w:t>
            </w:r>
            <w:r w:rsidRPr="0036201A">
              <w:rPr>
                <w:rFonts w:ascii="Arial" w:hAnsi="Arial" w:cs="Arial"/>
              </w:rPr>
              <w:t>交流</w:t>
            </w:r>
            <w:r w:rsidRPr="0036201A">
              <w:rPr>
                <w:rFonts w:ascii="Arial" w:hAnsi="Arial" w:cs="Arial"/>
              </w:rPr>
              <w:t>36V</w:t>
            </w:r>
            <w:r w:rsidRPr="0036201A">
              <w:rPr>
                <w:rFonts w:ascii="Arial" w:hAnsi="Arial" w:cs="Arial"/>
              </w:rPr>
              <w:t>、</w:t>
            </w:r>
            <w:r w:rsidRPr="0036201A">
              <w:rPr>
                <w:rFonts w:ascii="Arial" w:hAnsi="Arial" w:cs="Arial"/>
              </w:rPr>
              <w:t>5:</w:t>
            </w:r>
            <w:r w:rsidRPr="0036201A">
              <w:rPr>
                <w:rFonts w:ascii="Arial" w:hAnsi="Arial" w:cs="Arial"/>
              </w:rPr>
              <w:t>交流</w:t>
            </w:r>
            <w:r w:rsidRPr="0036201A">
              <w:rPr>
                <w:rFonts w:ascii="Arial" w:hAnsi="Arial" w:cs="Arial"/>
              </w:rPr>
              <w:t xml:space="preserve">48V </w:t>
            </w:r>
            <w:r w:rsidRPr="0036201A">
              <w:rPr>
                <w:rFonts w:ascii="Arial" w:hAnsi="Arial" w:cs="Arial"/>
              </w:rPr>
              <w:t>、</w:t>
            </w:r>
            <w:r w:rsidRPr="0036201A">
              <w:rPr>
                <w:rFonts w:ascii="Arial" w:hAnsi="Arial" w:cs="Arial"/>
              </w:rPr>
              <w:t>6:</w:t>
            </w:r>
            <w:r w:rsidRPr="0036201A">
              <w:rPr>
                <w:rFonts w:ascii="Arial" w:hAnsi="Arial" w:cs="Arial"/>
              </w:rPr>
              <w:t>交流</w:t>
            </w:r>
            <w:r w:rsidRPr="0036201A">
              <w:rPr>
                <w:rFonts w:ascii="Arial" w:hAnsi="Arial" w:cs="Arial"/>
              </w:rPr>
              <w:t>110V</w:t>
            </w:r>
            <w:r w:rsidRPr="0036201A">
              <w:rPr>
                <w:rFonts w:ascii="Arial" w:hAnsi="Arial" w:cs="Arial"/>
              </w:rPr>
              <w:t>、</w:t>
            </w:r>
            <w:r w:rsidRPr="0036201A">
              <w:rPr>
                <w:rFonts w:ascii="Arial" w:hAnsi="Arial" w:cs="Arial"/>
              </w:rPr>
              <w:t>7:</w:t>
            </w:r>
            <w:r w:rsidRPr="0036201A">
              <w:rPr>
                <w:rFonts w:ascii="Arial" w:hAnsi="Arial" w:cs="Arial"/>
              </w:rPr>
              <w:t>交流</w:t>
            </w:r>
            <w:r w:rsidRPr="0036201A">
              <w:rPr>
                <w:rFonts w:ascii="Arial" w:hAnsi="Arial" w:cs="Arial"/>
              </w:rPr>
              <w:t>220V</w:t>
            </w:r>
            <w:r w:rsidRPr="0036201A">
              <w:rPr>
                <w:rFonts w:ascii="Arial" w:hAnsi="Arial" w:cs="Arial"/>
              </w:rPr>
              <w:t>、</w:t>
            </w:r>
            <w:r w:rsidRPr="0036201A">
              <w:rPr>
                <w:rFonts w:ascii="Arial" w:hAnsi="Arial" w:cs="Arial"/>
              </w:rPr>
              <w:t>8:</w:t>
            </w:r>
            <w:r w:rsidRPr="0036201A">
              <w:rPr>
                <w:rFonts w:ascii="Arial" w:hAnsi="Arial" w:cs="Arial"/>
              </w:rPr>
              <w:t>交流</w:t>
            </w:r>
            <w:r w:rsidRPr="0036201A">
              <w:rPr>
                <w:rFonts w:ascii="Arial" w:hAnsi="Arial" w:cs="Arial"/>
              </w:rPr>
              <w:t>380V(</w:t>
            </w:r>
            <w:r w:rsidRPr="0036201A">
              <w:rPr>
                <w:rFonts w:ascii="Arial" w:hAnsi="Arial" w:cs="Arial"/>
              </w:rPr>
              <w:t>含</w:t>
            </w:r>
            <w:r w:rsidRPr="0036201A">
              <w:rPr>
                <w:rFonts w:ascii="Arial" w:hAnsi="Arial" w:cs="Arial"/>
              </w:rPr>
              <w:t>400V)</w:t>
            </w:r>
            <w:r w:rsidRPr="0036201A">
              <w:rPr>
                <w:rFonts w:ascii="Arial" w:hAnsi="Arial" w:cs="Arial"/>
              </w:rPr>
              <w:t>、</w:t>
            </w:r>
            <w:r w:rsidRPr="0036201A">
              <w:rPr>
                <w:rFonts w:ascii="Arial" w:hAnsi="Arial" w:cs="Arial"/>
              </w:rPr>
              <w:t>9:</w:t>
            </w:r>
            <w:r w:rsidRPr="0036201A">
              <w:rPr>
                <w:rFonts w:ascii="Arial" w:hAnsi="Arial" w:cs="Arial"/>
              </w:rPr>
              <w:t>交流</w:t>
            </w:r>
            <w:r w:rsidRPr="0036201A">
              <w:rPr>
                <w:rFonts w:ascii="Arial" w:hAnsi="Arial" w:cs="Arial"/>
              </w:rPr>
              <w:t>660V</w:t>
            </w:r>
            <w:r w:rsidRPr="0036201A">
              <w:rPr>
                <w:rFonts w:ascii="Arial" w:hAnsi="Arial" w:cs="Arial"/>
              </w:rPr>
              <w:t>、</w:t>
            </w:r>
            <w:r w:rsidRPr="0036201A">
              <w:rPr>
                <w:rFonts w:ascii="Arial" w:hAnsi="Arial" w:cs="Arial"/>
              </w:rPr>
              <w:t>10:</w:t>
            </w:r>
            <w:r w:rsidRPr="0036201A">
              <w:rPr>
                <w:rFonts w:ascii="Arial" w:hAnsi="Arial" w:cs="Arial"/>
              </w:rPr>
              <w:t>交流</w:t>
            </w:r>
            <w:r w:rsidRPr="0036201A">
              <w:rPr>
                <w:rFonts w:ascii="Arial" w:hAnsi="Arial" w:cs="Arial"/>
              </w:rPr>
              <w:t>1000V</w:t>
            </w:r>
            <w:r w:rsidRPr="0036201A">
              <w:rPr>
                <w:rFonts w:ascii="Arial" w:hAnsi="Arial" w:cs="Arial"/>
              </w:rPr>
              <w:t>（含</w:t>
            </w:r>
            <w:r w:rsidRPr="0036201A">
              <w:rPr>
                <w:rFonts w:ascii="Arial" w:hAnsi="Arial" w:cs="Arial"/>
              </w:rPr>
              <w:t>1140V</w:t>
            </w:r>
            <w:r w:rsidRPr="0036201A">
              <w:rPr>
                <w:rFonts w:ascii="Arial" w:hAnsi="Arial" w:cs="Arial"/>
              </w:rPr>
              <w:t>）、</w:t>
            </w:r>
            <w:r w:rsidRPr="0036201A">
              <w:rPr>
                <w:rFonts w:ascii="Arial" w:hAnsi="Arial" w:cs="Arial"/>
              </w:rPr>
              <w:t>11:</w:t>
            </w:r>
            <w:r w:rsidRPr="0036201A">
              <w:rPr>
                <w:rFonts w:ascii="Arial" w:hAnsi="Arial" w:cs="Arial"/>
              </w:rPr>
              <w:t>交流</w:t>
            </w:r>
            <w:r w:rsidRPr="0036201A">
              <w:rPr>
                <w:rFonts w:ascii="Arial" w:hAnsi="Arial" w:cs="Arial"/>
              </w:rPr>
              <w:lastRenderedPageBreak/>
              <w:t>600V</w:t>
            </w:r>
            <w:r w:rsidRPr="0036201A">
              <w:rPr>
                <w:rFonts w:ascii="Arial" w:hAnsi="Arial" w:cs="Arial"/>
              </w:rPr>
              <w:t>、</w:t>
            </w:r>
            <w:r w:rsidRPr="0036201A">
              <w:rPr>
                <w:rFonts w:ascii="Arial" w:hAnsi="Arial" w:cs="Arial"/>
              </w:rPr>
              <w:t>12:</w:t>
            </w:r>
            <w:r w:rsidRPr="0036201A">
              <w:rPr>
                <w:rFonts w:ascii="Arial" w:hAnsi="Arial" w:cs="Arial"/>
              </w:rPr>
              <w:t>交流</w:t>
            </w:r>
            <w:r w:rsidRPr="0036201A">
              <w:rPr>
                <w:rFonts w:ascii="Arial" w:hAnsi="Arial" w:cs="Arial"/>
              </w:rPr>
              <w:t>750V</w:t>
            </w:r>
            <w:r w:rsidRPr="0036201A">
              <w:rPr>
                <w:rFonts w:ascii="Arial" w:hAnsi="Arial" w:cs="Arial"/>
              </w:rPr>
              <w:t>、</w:t>
            </w:r>
            <w:r w:rsidRPr="0036201A">
              <w:rPr>
                <w:rFonts w:ascii="Arial" w:hAnsi="Arial" w:cs="Arial"/>
              </w:rPr>
              <w:t>13:</w:t>
            </w:r>
            <w:r w:rsidRPr="0036201A">
              <w:rPr>
                <w:rFonts w:ascii="Arial" w:hAnsi="Arial" w:cs="Arial"/>
              </w:rPr>
              <w:t>交流</w:t>
            </w:r>
            <w:r w:rsidRPr="0036201A">
              <w:rPr>
                <w:rFonts w:ascii="Arial" w:hAnsi="Arial" w:cs="Arial"/>
              </w:rPr>
              <w:t>1500V</w:t>
            </w:r>
            <w:r w:rsidRPr="0036201A">
              <w:rPr>
                <w:rFonts w:ascii="Arial" w:hAnsi="Arial" w:cs="Arial"/>
              </w:rPr>
              <w:t>、</w:t>
            </w:r>
            <w:r w:rsidRPr="0036201A">
              <w:rPr>
                <w:rFonts w:ascii="Arial" w:hAnsi="Arial" w:cs="Arial"/>
              </w:rPr>
              <w:t>14:</w:t>
            </w:r>
            <w:r w:rsidRPr="0036201A">
              <w:rPr>
                <w:rFonts w:ascii="Arial" w:hAnsi="Arial" w:cs="Arial"/>
              </w:rPr>
              <w:t>交流</w:t>
            </w:r>
            <w:r w:rsidRPr="0036201A">
              <w:rPr>
                <w:rFonts w:ascii="Arial" w:hAnsi="Arial" w:cs="Arial"/>
              </w:rPr>
              <w:t>3000V</w:t>
            </w:r>
            <w:r w:rsidRPr="0036201A">
              <w:rPr>
                <w:rFonts w:ascii="Arial" w:hAnsi="Arial" w:cs="Arial"/>
              </w:rPr>
              <w:t>、</w:t>
            </w:r>
            <w:r w:rsidRPr="0036201A">
              <w:rPr>
                <w:rFonts w:ascii="Arial" w:hAnsi="Arial" w:cs="Arial"/>
              </w:rPr>
              <w:t>15:</w:t>
            </w:r>
            <w:r w:rsidRPr="0036201A">
              <w:rPr>
                <w:rFonts w:ascii="Arial" w:hAnsi="Arial" w:cs="Arial"/>
              </w:rPr>
              <w:t>交流</w:t>
            </w:r>
            <w:r w:rsidRPr="0036201A">
              <w:rPr>
                <w:rFonts w:ascii="Arial" w:hAnsi="Arial" w:cs="Arial"/>
              </w:rPr>
              <w:t>2500V</w:t>
            </w:r>
            <w:r w:rsidRPr="0036201A">
              <w:rPr>
                <w:rFonts w:ascii="Arial" w:hAnsi="Arial" w:cs="Arial"/>
              </w:rPr>
              <w:t>、</w:t>
            </w:r>
            <w:r w:rsidRPr="0036201A">
              <w:rPr>
                <w:rFonts w:ascii="Arial" w:hAnsi="Arial" w:cs="Arial"/>
              </w:rPr>
              <w:t>20:</w:t>
            </w:r>
            <w:r w:rsidRPr="0036201A">
              <w:rPr>
                <w:rFonts w:ascii="Arial" w:hAnsi="Arial" w:cs="Arial"/>
              </w:rPr>
              <w:t>交流</w:t>
            </w:r>
            <w:r w:rsidRPr="0036201A">
              <w:rPr>
                <w:rFonts w:ascii="Arial" w:hAnsi="Arial" w:cs="Arial"/>
              </w:rPr>
              <w:t>3kV</w:t>
            </w:r>
            <w:r w:rsidRPr="0036201A">
              <w:rPr>
                <w:rFonts w:ascii="Arial" w:hAnsi="Arial" w:cs="Arial"/>
              </w:rPr>
              <w:t>、</w:t>
            </w:r>
            <w:r w:rsidRPr="0036201A">
              <w:rPr>
                <w:rFonts w:ascii="Arial" w:hAnsi="Arial" w:cs="Arial"/>
              </w:rPr>
              <w:t>21:</w:t>
            </w:r>
            <w:r w:rsidRPr="0036201A">
              <w:rPr>
                <w:rFonts w:ascii="Arial" w:hAnsi="Arial" w:cs="Arial"/>
              </w:rPr>
              <w:t>交流</w:t>
            </w:r>
            <w:r w:rsidRPr="0036201A">
              <w:rPr>
                <w:rFonts w:ascii="Arial" w:hAnsi="Arial" w:cs="Arial"/>
              </w:rPr>
              <w:t>6kV</w:t>
            </w:r>
            <w:r w:rsidRPr="0036201A">
              <w:rPr>
                <w:rFonts w:ascii="Arial" w:hAnsi="Arial" w:cs="Arial"/>
              </w:rPr>
              <w:t>、</w:t>
            </w:r>
            <w:r w:rsidRPr="0036201A">
              <w:rPr>
                <w:rFonts w:ascii="Arial" w:hAnsi="Arial" w:cs="Arial"/>
              </w:rPr>
              <w:t>22:</w:t>
            </w:r>
            <w:r w:rsidRPr="0036201A">
              <w:rPr>
                <w:rFonts w:ascii="Arial" w:hAnsi="Arial" w:cs="Arial"/>
              </w:rPr>
              <w:t>交流</w:t>
            </w:r>
            <w:r w:rsidRPr="0036201A">
              <w:rPr>
                <w:rFonts w:ascii="Arial" w:hAnsi="Arial" w:cs="Arial"/>
              </w:rPr>
              <w:t>10kV</w:t>
            </w:r>
            <w:r w:rsidRPr="0036201A">
              <w:rPr>
                <w:rFonts w:ascii="Arial" w:hAnsi="Arial" w:cs="Arial"/>
              </w:rPr>
              <w:t>、</w:t>
            </w:r>
            <w:r w:rsidRPr="0036201A">
              <w:rPr>
                <w:rFonts w:ascii="Arial" w:hAnsi="Arial" w:cs="Arial"/>
              </w:rPr>
              <w:t>23:</w:t>
            </w:r>
            <w:r w:rsidRPr="0036201A">
              <w:rPr>
                <w:rFonts w:ascii="Arial" w:hAnsi="Arial" w:cs="Arial"/>
              </w:rPr>
              <w:t>交流</w:t>
            </w:r>
            <w:r w:rsidRPr="0036201A">
              <w:rPr>
                <w:rFonts w:ascii="Arial" w:hAnsi="Arial" w:cs="Arial"/>
              </w:rPr>
              <w:t>15.75kV</w:t>
            </w:r>
            <w:r w:rsidRPr="0036201A">
              <w:rPr>
                <w:rFonts w:ascii="Arial" w:hAnsi="Arial" w:cs="Arial"/>
              </w:rPr>
              <w:t>、</w:t>
            </w:r>
            <w:r w:rsidRPr="0036201A">
              <w:rPr>
                <w:rFonts w:ascii="Arial" w:hAnsi="Arial" w:cs="Arial"/>
              </w:rPr>
              <w:t>24:</w:t>
            </w:r>
            <w:r w:rsidRPr="0036201A">
              <w:rPr>
                <w:rFonts w:ascii="Arial" w:hAnsi="Arial" w:cs="Arial"/>
              </w:rPr>
              <w:t>交流</w:t>
            </w:r>
            <w:r w:rsidRPr="0036201A">
              <w:rPr>
                <w:rFonts w:ascii="Arial" w:hAnsi="Arial" w:cs="Arial"/>
              </w:rPr>
              <w:t>20kV</w:t>
            </w:r>
            <w:r w:rsidRPr="0036201A">
              <w:rPr>
                <w:rFonts w:ascii="Arial" w:hAnsi="Arial" w:cs="Arial"/>
              </w:rPr>
              <w:t>、</w:t>
            </w:r>
            <w:r w:rsidRPr="0036201A">
              <w:rPr>
                <w:rFonts w:ascii="Arial" w:hAnsi="Arial" w:cs="Arial"/>
              </w:rPr>
              <w:t>25:</w:t>
            </w:r>
            <w:r w:rsidRPr="0036201A">
              <w:rPr>
                <w:rFonts w:ascii="Arial" w:hAnsi="Arial" w:cs="Arial"/>
              </w:rPr>
              <w:t>交流</w:t>
            </w:r>
            <w:r w:rsidRPr="0036201A">
              <w:rPr>
                <w:rFonts w:ascii="Arial" w:hAnsi="Arial" w:cs="Arial"/>
              </w:rPr>
              <w:t>35kV</w:t>
            </w:r>
            <w:r w:rsidRPr="0036201A">
              <w:rPr>
                <w:rFonts w:ascii="Arial" w:hAnsi="Arial" w:cs="Arial"/>
              </w:rPr>
              <w:t>、</w:t>
            </w:r>
            <w:r w:rsidRPr="0036201A">
              <w:rPr>
                <w:rFonts w:ascii="Arial" w:hAnsi="Arial" w:cs="Arial"/>
              </w:rPr>
              <w:t>30:</w:t>
            </w:r>
            <w:r w:rsidRPr="0036201A">
              <w:rPr>
                <w:rFonts w:ascii="Arial" w:hAnsi="Arial" w:cs="Arial"/>
              </w:rPr>
              <w:t>交流</w:t>
            </w:r>
            <w:r w:rsidRPr="0036201A">
              <w:rPr>
                <w:rFonts w:ascii="Arial" w:hAnsi="Arial" w:cs="Arial"/>
              </w:rPr>
              <w:t>66kV</w:t>
            </w:r>
            <w:r w:rsidRPr="0036201A">
              <w:rPr>
                <w:rFonts w:ascii="Arial" w:hAnsi="Arial" w:cs="Arial"/>
              </w:rPr>
              <w:t>、</w:t>
            </w:r>
            <w:r w:rsidRPr="0036201A">
              <w:rPr>
                <w:rFonts w:ascii="Arial" w:hAnsi="Arial" w:cs="Arial"/>
              </w:rPr>
              <w:t>31:</w:t>
            </w:r>
            <w:r w:rsidRPr="0036201A">
              <w:rPr>
                <w:rFonts w:ascii="Arial" w:hAnsi="Arial" w:cs="Arial"/>
              </w:rPr>
              <w:t>交流</w:t>
            </w:r>
            <w:r w:rsidRPr="0036201A">
              <w:rPr>
                <w:rFonts w:ascii="Arial" w:hAnsi="Arial" w:cs="Arial"/>
              </w:rPr>
              <w:t>72.5kV</w:t>
            </w:r>
            <w:r w:rsidRPr="0036201A">
              <w:rPr>
                <w:rFonts w:ascii="Arial" w:hAnsi="Arial" w:cs="Arial"/>
              </w:rPr>
              <w:t>、</w:t>
            </w:r>
            <w:r w:rsidRPr="0036201A">
              <w:rPr>
                <w:rFonts w:ascii="Arial" w:hAnsi="Arial" w:cs="Arial"/>
              </w:rPr>
              <w:t>32:</w:t>
            </w:r>
            <w:r w:rsidRPr="0036201A">
              <w:rPr>
                <w:rFonts w:ascii="Arial" w:hAnsi="Arial" w:cs="Arial"/>
              </w:rPr>
              <w:t>交流</w:t>
            </w:r>
            <w:r w:rsidRPr="0036201A">
              <w:rPr>
                <w:rFonts w:ascii="Arial" w:hAnsi="Arial" w:cs="Arial"/>
              </w:rPr>
              <w:t>110kV</w:t>
            </w:r>
            <w:r w:rsidRPr="0036201A">
              <w:rPr>
                <w:rFonts w:ascii="Arial" w:hAnsi="Arial" w:cs="Arial"/>
              </w:rPr>
              <w:t>、</w:t>
            </w:r>
            <w:r w:rsidRPr="0036201A">
              <w:rPr>
                <w:rFonts w:ascii="Arial" w:hAnsi="Arial" w:cs="Arial"/>
              </w:rPr>
              <w:t>33:</w:t>
            </w:r>
            <w:r w:rsidRPr="0036201A">
              <w:rPr>
                <w:rFonts w:ascii="Arial" w:hAnsi="Arial" w:cs="Arial"/>
              </w:rPr>
              <w:t>交流</w:t>
            </w:r>
            <w:r w:rsidRPr="0036201A">
              <w:rPr>
                <w:rFonts w:ascii="Arial" w:hAnsi="Arial" w:cs="Arial"/>
              </w:rPr>
              <w:t>220kV</w:t>
            </w:r>
            <w:r w:rsidRPr="0036201A">
              <w:rPr>
                <w:rFonts w:ascii="Arial" w:hAnsi="Arial" w:cs="Arial"/>
              </w:rPr>
              <w:t>、</w:t>
            </w:r>
            <w:r w:rsidRPr="0036201A">
              <w:rPr>
                <w:rFonts w:ascii="Arial" w:hAnsi="Arial" w:cs="Arial"/>
              </w:rPr>
              <w:t>34:</w:t>
            </w:r>
            <w:r w:rsidRPr="0036201A">
              <w:rPr>
                <w:rFonts w:ascii="Arial" w:hAnsi="Arial" w:cs="Arial"/>
              </w:rPr>
              <w:t>交流</w:t>
            </w:r>
            <w:r w:rsidRPr="0036201A">
              <w:rPr>
                <w:rFonts w:ascii="Arial" w:hAnsi="Arial" w:cs="Arial"/>
              </w:rPr>
              <w:t>330kV</w:t>
            </w:r>
            <w:r w:rsidRPr="0036201A">
              <w:rPr>
                <w:rFonts w:ascii="Arial" w:hAnsi="Arial" w:cs="Arial"/>
              </w:rPr>
              <w:t>、</w:t>
            </w:r>
            <w:r w:rsidRPr="0036201A">
              <w:rPr>
                <w:rFonts w:ascii="Arial" w:hAnsi="Arial" w:cs="Arial"/>
              </w:rPr>
              <w:t>35:</w:t>
            </w:r>
            <w:r w:rsidRPr="0036201A">
              <w:rPr>
                <w:rFonts w:ascii="Arial" w:hAnsi="Arial" w:cs="Arial"/>
              </w:rPr>
              <w:t>交流</w:t>
            </w:r>
            <w:r w:rsidRPr="0036201A">
              <w:rPr>
                <w:rFonts w:ascii="Arial" w:hAnsi="Arial" w:cs="Arial"/>
              </w:rPr>
              <w:t>500kV</w:t>
            </w:r>
            <w:r w:rsidRPr="0036201A">
              <w:rPr>
                <w:rFonts w:ascii="Arial" w:hAnsi="Arial" w:cs="Arial"/>
              </w:rPr>
              <w:t>、</w:t>
            </w:r>
            <w:r w:rsidRPr="0036201A">
              <w:rPr>
                <w:rFonts w:ascii="Arial" w:hAnsi="Arial" w:cs="Arial"/>
              </w:rPr>
              <w:t>36:</w:t>
            </w:r>
            <w:r w:rsidRPr="0036201A">
              <w:rPr>
                <w:rFonts w:ascii="Arial" w:hAnsi="Arial" w:cs="Arial"/>
              </w:rPr>
              <w:t>交流</w:t>
            </w:r>
            <w:r w:rsidRPr="0036201A">
              <w:rPr>
                <w:rFonts w:ascii="Arial" w:hAnsi="Arial" w:cs="Arial"/>
              </w:rPr>
              <w:t>750kV</w:t>
            </w:r>
            <w:r w:rsidRPr="0036201A">
              <w:rPr>
                <w:rFonts w:ascii="Arial" w:hAnsi="Arial" w:cs="Arial"/>
              </w:rPr>
              <w:t>、</w:t>
            </w:r>
            <w:r w:rsidRPr="0036201A">
              <w:rPr>
                <w:rFonts w:ascii="Arial" w:hAnsi="Arial" w:cs="Arial"/>
              </w:rPr>
              <w:t>37:</w:t>
            </w:r>
            <w:r w:rsidRPr="0036201A">
              <w:rPr>
                <w:rFonts w:ascii="Arial" w:hAnsi="Arial" w:cs="Arial"/>
              </w:rPr>
              <w:t>交流</w:t>
            </w:r>
            <w:r w:rsidRPr="0036201A">
              <w:rPr>
                <w:rFonts w:ascii="Arial" w:hAnsi="Arial" w:cs="Arial"/>
              </w:rPr>
              <w:t>1000kV</w:t>
            </w:r>
            <w:r w:rsidRPr="0036201A">
              <w:rPr>
                <w:rFonts w:ascii="Arial" w:hAnsi="Arial" w:cs="Arial"/>
              </w:rPr>
              <w:t>、</w:t>
            </w:r>
            <w:r w:rsidRPr="0036201A">
              <w:rPr>
                <w:rFonts w:ascii="Arial" w:hAnsi="Arial" w:cs="Arial"/>
              </w:rPr>
              <w:t>51:</w:t>
            </w:r>
            <w:r w:rsidRPr="0036201A">
              <w:rPr>
                <w:rFonts w:ascii="Arial" w:hAnsi="Arial" w:cs="Arial"/>
              </w:rPr>
              <w:t>直流</w:t>
            </w:r>
            <w:r w:rsidRPr="0036201A">
              <w:rPr>
                <w:rFonts w:ascii="Arial" w:hAnsi="Arial" w:cs="Arial"/>
              </w:rPr>
              <w:t>6V</w:t>
            </w:r>
            <w:r w:rsidRPr="0036201A">
              <w:rPr>
                <w:rFonts w:ascii="Arial" w:hAnsi="Arial" w:cs="Arial"/>
              </w:rPr>
              <w:t>、</w:t>
            </w:r>
            <w:r w:rsidRPr="0036201A">
              <w:rPr>
                <w:rFonts w:ascii="Arial" w:hAnsi="Arial" w:cs="Arial"/>
              </w:rPr>
              <w:t>52:</w:t>
            </w:r>
            <w:r w:rsidRPr="0036201A">
              <w:rPr>
                <w:rFonts w:ascii="Arial" w:hAnsi="Arial" w:cs="Arial"/>
              </w:rPr>
              <w:t>直流</w:t>
            </w:r>
            <w:r w:rsidRPr="0036201A">
              <w:rPr>
                <w:rFonts w:ascii="Arial" w:hAnsi="Arial" w:cs="Arial"/>
              </w:rPr>
              <w:t>12V</w:t>
            </w:r>
            <w:r w:rsidRPr="0036201A">
              <w:rPr>
                <w:rFonts w:ascii="Arial" w:hAnsi="Arial" w:cs="Arial"/>
              </w:rPr>
              <w:t>、</w:t>
            </w:r>
            <w:r w:rsidRPr="0036201A">
              <w:rPr>
                <w:rFonts w:ascii="Arial" w:hAnsi="Arial" w:cs="Arial"/>
              </w:rPr>
              <w:t>53:</w:t>
            </w:r>
            <w:r w:rsidRPr="0036201A">
              <w:rPr>
                <w:rFonts w:ascii="Arial" w:hAnsi="Arial" w:cs="Arial"/>
              </w:rPr>
              <w:t>直流</w:t>
            </w:r>
            <w:r w:rsidRPr="0036201A">
              <w:rPr>
                <w:rFonts w:ascii="Arial" w:hAnsi="Arial" w:cs="Arial"/>
              </w:rPr>
              <w:t>24V</w:t>
            </w:r>
            <w:r w:rsidRPr="0036201A">
              <w:rPr>
                <w:rFonts w:ascii="Arial" w:hAnsi="Arial" w:cs="Arial"/>
              </w:rPr>
              <w:t>、</w:t>
            </w:r>
            <w:r w:rsidRPr="0036201A">
              <w:rPr>
                <w:rFonts w:ascii="Arial" w:hAnsi="Arial" w:cs="Arial"/>
              </w:rPr>
              <w:t>54:</w:t>
            </w:r>
            <w:r w:rsidRPr="0036201A">
              <w:rPr>
                <w:rFonts w:ascii="Arial" w:hAnsi="Arial" w:cs="Arial"/>
              </w:rPr>
              <w:t>直流</w:t>
            </w:r>
            <w:r w:rsidRPr="0036201A">
              <w:rPr>
                <w:rFonts w:ascii="Arial" w:hAnsi="Arial" w:cs="Arial"/>
              </w:rPr>
              <w:t>36V</w:t>
            </w:r>
            <w:r w:rsidRPr="0036201A">
              <w:rPr>
                <w:rFonts w:ascii="Arial" w:hAnsi="Arial" w:cs="Arial"/>
              </w:rPr>
              <w:t>、</w:t>
            </w:r>
            <w:r w:rsidRPr="0036201A">
              <w:rPr>
                <w:rFonts w:ascii="Arial" w:hAnsi="Arial" w:cs="Arial"/>
              </w:rPr>
              <w:t>55:</w:t>
            </w:r>
            <w:r w:rsidRPr="0036201A">
              <w:rPr>
                <w:rFonts w:ascii="Arial" w:hAnsi="Arial" w:cs="Arial"/>
              </w:rPr>
              <w:t>直流</w:t>
            </w:r>
            <w:r w:rsidRPr="0036201A">
              <w:rPr>
                <w:rFonts w:ascii="Arial" w:hAnsi="Arial" w:cs="Arial"/>
              </w:rPr>
              <w:t xml:space="preserve">48V </w:t>
            </w:r>
            <w:r w:rsidRPr="0036201A">
              <w:rPr>
                <w:rFonts w:ascii="Arial" w:hAnsi="Arial" w:cs="Arial"/>
              </w:rPr>
              <w:t>、</w:t>
            </w:r>
            <w:r w:rsidRPr="0036201A">
              <w:rPr>
                <w:rFonts w:ascii="Arial" w:hAnsi="Arial" w:cs="Arial"/>
              </w:rPr>
              <w:t>56:</w:t>
            </w:r>
            <w:r w:rsidRPr="0036201A">
              <w:rPr>
                <w:rFonts w:ascii="Arial" w:hAnsi="Arial" w:cs="Arial"/>
              </w:rPr>
              <w:t>直流</w:t>
            </w:r>
            <w:r w:rsidRPr="0036201A">
              <w:rPr>
                <w:rFonts w:ascii="Arial" w:hAnsi="Arial" w:cs="Arial"/>
              </w:rPr>
              <w:t>110V</w:t>
            </w:r>
            <w:r w:rsidRPr="0036201A">
              <w:rPr>
                <w:rFonts w:ascii="Arial" w:hAnsi="Arial" w:cs="Arial"/>
              </w:rPr>
              <w:t>、</w:t>
            </w:r>
            <w:r w:rsidRPr="0036201A">
              <w:rPr>
                <w:rFonts w:ascii="Arial" w:hAnsi="Arial" w:cs="Arial"/>
              </w:rPr>
              <w:t>60:</w:t>
            </w:r>
            <w:r w:rsidRPr="0036201A">
              <w:rPr>
                <w:rFonts w:ascii="Arial" w:hAnsi="Arial" w:cs="Arial"/>
              </w:rPr>
              <w:t>直流</w:t>
            </w:r>
            <w:r w:rsidRPr="0036201A">
              <w:rPr>
                <w:rFonts w:ascii="Arial" w:hAnsi="Arial" w:cs="Arial"/>
              </w:rPr>
              <w:lastRenderedPageBreak/>
              <w:t>220V</w:t>
            </w:r>
            <w:r w:rsidRPr="0036201A">
              <w:rPr>
                <w:rFonts w:ascii="Arial" w:hAnsi="Arial" w:cs="Arial"/>
              </w:rPr>
              <w:t>、</w:t>
            </w:r>
            <w:r w:rsidRPr="0036201A">
              <w:rPr>
                <w:rFonts w:ascii="Arial" w:hAnsi="Arial" w:cs="Arial"/>
              </w:rPr>
              <w:t>70:</w:t>
            </w:r>
            <w:r w:rsidRPr="0036201A">
              <w:rPr>
                <w:rFonts w:ascii="Arial" w:hAnsi="Arial" w:cs="Arial"/>
              </w:rPr>
              <w:t>直流</w:t>
            </w:r>
            <w:r w:rsidRPr="0036201A">
              <w:rPr>
                <w:rFonts w:ascii="Arial" w:hAnsi="Arial" w:cs="Arial"/>
              </w:rPr>
              <w:t>600V</w:t>
            </w:r>
            <w:r w:rsidRPr="0036201A">
              <w:rPr>
                <w:rFonts w:ascii="Arial" w:hAnsi="Arial" w:cs="Arial"/>
              </w:rPr>
              <w:t>、</w:t>
            </w:r>
            <w:r w:rsidRPr="0036201A">
              <w:rPr>
                <w:rFonts w:ascii="Arial" w:hAnsi="Arial" w:cs="Arial"/>
              </w:rPr>
              <w:t>71:</w:t>
            </w:r>
            <w:r w:rsidRPr="0036201A">
              <w:rPr>
                <w:rFonts w:ascii="Arial" w:hAnsi="Arial" w:cs="Arial"/>
              </w:rPr>
              <w:t>直流</w:t>
            </w:r>
            <w:r w:rsidRPr="0036201A">
              <w:rPr>
                <w:rFonts w:ascii="Arial" w:hAnsi="Arial" w:cs="Arial"/>
              </w:rPr>
              <w:t>750V</w:t>
            </w:r>
            <w:r w:rsidRPr="0036201A">
              <w:rPr>
                <w:rFonts w:ascii="Arial" w:hAnsi="Arial" w:cs="Arial"/>
              </w:rPr>
              <w:t>、</w:t>
            </w:r>
            <w:r w:rsidRPr="0036201A">
              <w:rPr>
                <w:rFonts w:ascii="Arial" w:hAnsi="Arial" w:cs="Arial"/>
              </w:rPr>
              <w:t>72:</w:t>
            </w:r>
            <w:r w:rsidRPr="0036201A">
              <w:rPr>
                <w:rFonts w:ascii="Arial" w:hAnsi="Arial" w:cs="Arial"/>
              </w:rPr>
              <w:t>直流</w:t>
            </w:r>
            <w:r w:rsidRPr="0036201A">
              <w:rPr>
                <w:rFonts w:ascii="Arial" w:hAnsi="Arial" w:cs="Arial"/>
              </w:rPr>
              <w:t>1500V</w:t>
            </w:r>
            <w:r w:rsidRPr="0036201A">
              <w:rPr>
                <w:rFonts w:ascii="Arial" w:hAnsi="Arial" w:cs="Arial"/>
              </w:rPr>
              <w:t>、</w:t>
            </w:r>
            <w:r w:rsidRPr="0036201A">
              <w:rPr>
                <w:rFonts w:ascii="Arial" w:hAnsi="Arial" w:cs="Arial"/>
              </w:rPr>
              <w:t>73:</w:t>
            </w:r>
            <w:r w:rsidRPr="0036201A">
              <w:rPr>
                <w:rFonts w:ascii="Arial" w:hAnsi="Arial" w:cs="Arial"/>
              </w:rPr>
              <w:t>直流</w:t>
            </w:r>
            <w:r w:rsidRPr="0036201A">
              <w:rPr>
                <w:rFonts w:ascii="Arial" w:hAnsi="Arial" w:cs="Arial"/>
              </w:rPr>
              <w:t>3000V</w:t>
            </w:r>
            <w:r w:rsidRPr="0036201A">
              <w:rPr>
                <w:rFonts w:ascii="Arial" w:hAnsi="Arial" w:cs="Arial"/>
              </w:rPr>
              <w:t>、</w:t>
            </w:r>
            <w:r w:rsidRPr="0036201A">
              <w:rPr>
                <w:rFonts w:ascii="Arial" w:hAnsi="Arial" w:cs="Arial"/>
              </w:rPr>
              <w:t>77:</w:t>
            </w:r>
            <w:r w:rsidRPr="0036201A">
              <w:rPr>
                <w:rFonts w:ascii="Arial" w:hAnsi="Arial" w:cs="Arial"/>
              </w:rPr>
              <w:t>直流</w:t>
            </w:r>
            <w:r w:rsidRPr="0036201A">
              <w:rPr>
                <w:rFonts w:ascii="Arial" w:hAnsi="Arial" w:cs="Arial"/>
              </w:rPr>
              <w:t>30kV</w:t>
            </w:r>
            <w:r w:rsidRPr="0036201A">
              <w:rPr>
                <w:rFonts w:ascii="Arial" w:hAnsi="Arial" w:cs="Arial"/>
              </w:rPr>
              <w:t>、</w:t>
            </w:r>
            <w:r w:rsidRPr="0036201A">
              <w:rPr>
                <w:rFonts w:ascii="Arial" w:hAnsi="Arial" w:cs="Arial"/>
              </w:rPr>
              <w:t>78:</w:t>
            </w:r>
            <w:r w:rsidRPr="0036201A">
              <w:rPr>
                <w:rFonts w:ascii="Arial" w:hAnsi="Arial" w:cs="Arial"/>
              </w:rPr>
              <w:t>直流</w:t>
            </w:r>
            <w:r w:rsidRPr="0036201A">
              <w:rPr>
                <w:rFonts w:ascii="Arial" w:hAnsi="Arial" w:cs="Arial"/>
              </w:rPr>
              <w:t>50kV</w:t>
            </w:r>
            <w:r w:rsidRPr="0036201A">
              <w:rPr>
                <w:rFonts w:ascii="Arial" w:hAnsi="Arial" w:cs="Arial"/>
              </w:rPr>
              <w:t>、</w:t>
            </w:r>
            <w:r w:rsidRPr="0036201A">
              <w:rPr>
                <w:rFonts w:ascii="Arial" w:hAnsi="Arial" w:cs="Arial"/>
              </w:rPr>
              <w:t>80:</w:t>
            </w:r>
            <w:r w:rsidRPr="0036201A">
              <w:rPr>
                <w:rFonts w:ascii="Arial" w:hAnsi="Arial" w:cs="Arial"/>
              </w:rPr>
              <w:t>直流</w:t>
            </w:r>
            <w:r w:rsidRPr="0036201A">
              <w:rPr>
                <w:rFonts w:ascii="Arial" w:hAnsi="Arial" w:cs="Arial"/>
              </w:rPr>
              <w:t>120kV</w:t>
            </w:r>
            <w:r w:rsidRPr="0036201A">
              <w:rPr>
                <w:rFonts w:ascii="Arial" w:hAnsi="Arial" w:cs="Arial"/>
              </w:rPr>
              <w:t>、</w:t>
            </w:r>
            <w:r w:rsidRPr="0036201A">
              <w:rPr>
                <w:rFonts w:ascii="Arial" w:hAnsi="Arial" w:cs="Arial"/>
              </w:rPr>
              <w:t>81:</w:t>
            </w:r>
            <w:r w:rsidRPr="0036201A">
              <w:rPr>
                <w:rFonts w:ascii="Arial" w:hAnsi="Arial" w:cs="Arial"/>
              </w:rPr>
              <w:t>直流</w:t>
            </w:r>
            <w:r w:rsidRPr="0036201A">
              <w:rPr>
                <w:rFonts w:ascii="Arial" w:hAnsi="Arial" w:cs="Arial"/>
              </w:rPr>
              <w:t>125kV</w:t>
            </w:r>
            <w:r w:rsidRPr="0036201A">
              <w:rPr>
                <w:rFonts w:ascii="Arial" w:hAnsi="Arial" w:cs="Arial"/>
              </w:rPr>
              <w:t>、</w:t>
            </w:r>
            <w:r w:rsidRPr="0036201A">
              <w:rPr>
                <w:rFonts w:ascii="Arial" w:hAnsi="Arial" w:cs="Arial"/>
              </w:rPr>
              <w:t>82:</w:t>
            </w:r>
            <w:r w:rsidRPr="0036201A">
              <w:rPr>
                <w:rFonts w:ascii="Arial" w:hAnsi="Arial" w:cs="Arial"/>
              </w:rPr>
              <w:t>直流</w:t>
            </w:r>
            <w:r w:rsidRPr="0036201A">
              <w:rPr>
                <w:rFonts w:ascii="Arial" w:hAnsi="Arial" w:cs="Arial"/>
              </w:rPr>
              <w:t>400kV</w:t>
            </w:r>
            <w:r w:rsidRPr="0036201A">
              <w:rPr>
                <w:rFonts w:ascii="Arial" w:hAnsi="Arial" w:cs="Arial"/>
              </w:rPr>
              <w:t>、</w:t>
            </w:r>
            <w:r w:rsidRPr="0036201A">
              <w:rPr>
                <w:rFonts w:ascii="Arial" w:hAnsi="Arial" w:cs="Arial"/>
              </w:rPr>
              <w:t>83:</w:t>
            </w:r>
            <w:r w:rsidRPr="0036201A">
              <w:rPr>
                <w:rFonts w:ascii="Arial" w:hAnsi="Arial" w:cs="Arial"/>
              </w:rPr>
              <w:t>直流</w:t>
            </w:r>
            <w:r w:rsidRPr="0036201A">
              <w:rPr>
                <w:rFonts w:ascii="Arial" w:hAnsi="Arial" w:cs="Arial"/>
              </w:rPr>
              <w:t>500kV</w:t>
            </w:r>
            <w:r w:rsidRPr="0036201A">
              <w:rPr>
                <w:rFonts w:ascii="Arial" w:hAnsi="Arial" w:cs="Arial"/>
              </w:rPr>
              <w:t>、</w:t>
            </w:r>
            <w:r w:rsidRPr="0036201A">
              <w:rPr>
                <w:rFonts w:ascii="Arial" w:hAnsi="Arial" w:cs="Arial"/>
              </w:rPr>
              <w:t>84:</w:t>
            </w:r>
            <w:r w:rsidRPr="0036201A">
              <w:rPr>
                <w:rFonts w:ascii="Arial" w:hAnsi="Arial" w:cs="Arial"/>
              </w:rPr>
              <w:t>直流</w:t>
            </w:r>
            <w:r w:rsidRPr="0036201A">
              <w:rPr>
                <w:rFonts w:ascii="Arial" w:hAnsi="Arial" w:cs="Arial"/>
              </w:rPr>
              <w:t>660kV</w:t>
            </w:r>
            <w:r w:rsidRPr="0036201A">
              <w:rPr>
                <w:rFonts w:ascii="Arial" w:hAnsi="Arial" w:cs="Arial"/>
              </w:rPr>
              <w:t>、</w:t>
            </w:r>
            <w:r w:rsidRPr="0036201A">
              <w:rPr>
                <w:rFonts w:ascii="Arial" w:hAnsi="Arial" w:cs="Arial"/>
              </w:rPr>
              <w:t>85:</w:t>
            </w:r>
            <w:r w:rsidRPr="0036201A">
              <w:rPr>
                <w:rFonts w:ascii="Arial" w:hAnsi="Arial" w:cs="Arial"/>
              </w:rPr>
              <w:t>直流</w:t>
            </w:r>
            <w:r w:rsidRPr="0036201A">
              <w:rPr>
                <w:rFonts w:ascii="Arial" w:hAnsi="Arial" w:cs="Arial"/>
              </w:rPr>
              <w:t>800kV</w:t>
            </w:r>
            <w:r w:rsidRPr="0036201A">
              <w:rPr>
                <w:rFonts w:ascii="Arial" w:hAnsi="Arial" w:cs="Arial"/>
              </w:rPr>
              <w:t>、</w:t>
            </w:r>
            <w:r w:rsidRPr="0036201A">
              <w:rPr>
                <w:rFonts w:ascii="Arial" w:hAnsi="Arial" w:cs="Arial"/>
              </w:rPr>
              <w:t>86:</w:t>
            </w:r>
            <w:r w:rsidRPr="0036201A">
              <w:rPr>
                <w:rFonts w:ascii="Arial" w:hAnsi="Arial" w:cs="Arial"/>
              </w:rPr>
              <w:t>直流</w:t>
            </w:r>
            <w:r w:rsidRPr="0036201A">
              <w:rPr>
                <w:rFonts w:ascii="Arial" w:hAnsi="Arial" w:cs="Arial"/>
              </w:rPr>
              <w:t>1000kV</w:t>
            </w:r>
            <w:r w:rsidRPr="0036201A">
              <w:rPr>
                <w:rFonts w:ascii="Arial" w:hAnsi="Arial" w:cs="Arial"/>
              </w:rPr>
              <w:t>、</w:t>
            </w:r>
            <w:r w:rsidRPr="0036201A">
              <w:rPr>
                <w:rFonts w:ascii="Arial" w:hAnsi="Arial" w:cs="Arial"/>
              </w:rPr>
              <w:t>87:</w:t>
            </w:r>
            <w:r w:rsidRPr="0036201A">
              <w:rPr>
                <w:rFonts w:ascii="Arial" w:hAnsi="Arial" w:cs="Arial"/>
              </w:rPr>
              <w:t>直流</w:t>
            </w:r>
            <w:r w:rsidRPr="0036201A">
              <w:rPr>
                <w:rFonts w:ascii="Arial" w:hAnsi="Arial" w:cs="Arial"/>
              </w:rPr>
              <w:t>200kV</w:t>
            </w:r>
            <w:r w:rsidRPr="0036201A">
              <w:rPr>
                <w:rFonts w:ascii="Arial" w:hAnsi="Arial" w:cs="Arial"/>
              </w:rPr>
              <w:t>、</w:t>
            </w:r>
            <w:r w:rsidRPr="0036201A">
              <w:rPr>
                <w:rFonts w:ascii="Arial" w:hAnsi="Arial" w:cs="Arial"/>
              </w:rPr>
              <w:t>88:</w:t>
            </w:r>
            <w:r w:rsidRPr="0036201A">
              <w:rPr>
                <w:rFonts w:ascii="Arial" w:hAnsi="Arial" w:cs="Arial"/>
              </w:rPr>
              <w:t>直流</w:t>
            </w:r>
            <w:r w:rsidRPr="0036201A">
              <w:rPr>
                <w:rFonts w:ascii="Arial" w:hAnsi="Arial" w:cs="Arial"/>
              </w:rPr>
              <w:t>320kV</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lastRenderedPageBreak/>
              <w:t>tyrq</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投运日期</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gdfs</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固定方式</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dx</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地形</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dz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地质的中文注释：来源于标准代码，包括：</w:t>
            </w:r>
            <w:r w:rsidRPr="0036201A">
              <w:rPr>
                <w:rFonts w:ascii="Arial" w:hAnsi="Arial" w:cs="Arial"/>
              </w:rPr>
              <w:t>01:</w:t>
            </w:r>
            <w:r w:rsidRPr="0036201A">
              <w:rPr>
                <w:rFonts w:ascii="Arial" w:hAnsi="Arial" w:cs="Arial"/>
              </w:rPr>
              <w:t>粘土</w:t>
            </w:r>
            <w:r w:rsidRPr="0036201A">
              <w:rPr>
                <w:rFonts w:ascii="Arial" w:hAnsi="Arial" w:cs="Arial"/>
              </w:rPr>
              <w:t>,02:</w:t>
            </w:r>
            <w:r w:rsidRPr="0036201A">
              <w:rPr>
                <w:rFonts w:ascii="Arial" w:hAnsi="Arial" w:cs="Arial"/>
              </w:rPr>
              <w:t>淤泥</w:t>
            </w:r>
            <w:r w:rsidRPr="0036201A">
              <w:rPr>
                <w:rFonts w:ascii="Arial" w:hAnsi="Arial" w:cs="Arial"/>
              </w:rPr>
              <w:t>,03:</w:t>
            </w:r>
            <w:r w:rsidRPr="0036201A">
              <w:rPr>
                <w:rFonts w:ascii="Arial" w:hAnsi="Arial" w:cs="Arial"/>
              </w:rPr>
              <w:t>岩石</w:t>
            </w:r>
            <w:r w:rsidRPr="0036201A">
              <w:rPr>
                <w:rFonts w:ascii="Arial" w:hAnsi="Arial" w:cs="Arial"/>
              </w:rPr>
              <w:t>,04:</w:t>
            </w:r>
            <w:r w:rsidRPr="0036201A">
              <w:rPr>
                <w:rFonts w:ascii="Arial" w:hAnsi="Arial" w:cs="Arial"/>
              </w:rPr>
              <w:t>风化石</w:t>
            </w:r>
            <w:r w:rsidRPr="0036201A">
              <w:rPr>
                <w:rFonts w:ascii="Arial" w:hAnsi="Arial" w:cs="Arial"/>
              </w:rPr>
              <w:t>,05:</w:t>
            </w:r>
            <w:r w:rsidRPr="0036201A">
              <w:rPr>
                <w:rFonts w:ascii="Arial" w:hAnsi="Arial" w:cs="Arial"/>
              </w:rPr>
              <w:t>坚</w:t>
            </w:r>
            <w:r w:rsidRPr="0036201A">
              <w:rPr>
                <w:rFonts w:ascii="Arial" w:hAnsi="Arial" w:cs="Arial"/>
              </w:rPr>
              <w:lastRenderedPageBreak/>
              <w:t>土</w:t>
            </w:r>
            <w:r w:rsidRPr="0036201A">
              <w:rPr>
                <w:rFonts w:ascii="Arial" w:hAnsi="Arial" w:cs="Arial"/>
              </w:rPr>
              <w:t>,06:</w:t>
            </w:r>
            <w:r w:rsidRPr="0036201A">
              <w:rPr>
                <w:rFonts w:ascii="Arial" w:hAnsi="Arial" w:cs="Arial"/>
              </w:rPr>
              <w:t>流沙</w:t>
            </w:r>
            <w:r w:rsidRPr="0036201A">
              <w:rPr>
                <w:rFonts w:ascii="Arial" w:hAnsi="Arial" w:cs="Arial"/>
              </w:rPr>
              <w:t>,07:</w:t>
            </w:r>
            <w:r w:rsidRPr="0036201A">
              <w:rPr>
                <w:rFonts w:ascii="Arial" w:hAnsi="Arial" w:cs="Arial"/>
              </w:rPr>
              <w:t>砂石</w:t>
            </w:r>
            <w:r w:rsidRPr="0036201A">
              <w:rPr>
                <w:rFonts w:ascii="Arial" w:hAnsi="Arial" w:cs="Arial"/>
              </w:rPr>
              <w:t>,08:</w:t>
            </w:r>
            <w:r w:rsidRPr="0036201A">
              <w:rPr>
                <w:rFonts w:ascii="Arial" w:hAnsi="Arial" w:cs="Arial"/>
              </w:rPr>
              <w:t>土夹石</w:t>
            </w:r>
            <w:r w:rsidRPr="0036201A">
              <w:rPr>
                <w:rFonts w:ascii="Arial" w:hAnsi="Arial" w:cs="Arial"/>
              </w:rPr>
              <w:t>,09:</w:t>
            </w:r>
            <w:r w:rsidRPr="0036201A">
              <w:rPr>
                <w:rFonts w:ascii="Arial" w:hAnsi="Arial" w:cs="Arial"/>
              </w:rPr>
              <w:t>湿陷性黄土</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lastRenderedPageBreak/>
              <w:t>jcth</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基础图号</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hdcz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横担材质</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blxbhj</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varchar(40)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避雷线保护角</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sfhx</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中午注释：标准代码，是和否。包括：</w:t>
            </w:r>
            <w:r w:rsidRPr="0036201A">
              <w:rPr>
                <w:rFonts w:ascii="Arial" w:hAnsi="Arial" w:cs="Arial"/>
              </w:rPr>
              <w:t xml:space="preserve">1 </w:t>
            </w:r>
            <w:r w:rsidRPr="0036201A">
              <w:rPr>
                <w:rFonts w:ascii="Arial" w:hAnsi="Arial" w:cs="Arial"/>
              </w:rPr>
              <w:t>是，</w:t>
            </w:r>
            <w:r w:rsidRPr="0036201A">
              <w:rPr>
                <w:rFonts w:ascii="Arial" w:hAnsi="Arial" w:cs="Arial"/>
              </w:rPr>
              <w:t xml:space="preserve"> 0 </w:t>
            </w:r>
            <w:r w:rsidRPr="0036201A">
              <w:rPr>
                <w:rFonts w:ascii="Arial" w:hAnsi="Arial" w:cs="Arial"/>
              </w:rPr>
              <w:t>否</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sfzj</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中午注释：标准代码，是和否。包括：</w:t>
            </w:r>
            <w:r w:rsidRPr="0036201A">
              <w:rPr>
                <w:rFonts w:ascii="Arial" w:hAnsi="Arial" w:cs="Arial"/>
              </w:rPr>
              <w:t xml:space="preserve">1 </w:t>
            </w:r>
            <w:r w:rsidRPr="0036201A">
              <w:rPr>
                <w:rFonts w:ascii="Arial" w:hAnsi="Arial" w:cs="Arial"/>
              </w:rPr>
              <w:t>是，</w:t>
            </w:r>
            <w:r w:rsidRPr="0036201A">
              <w:rPr>
                <w:rFonts w:ascii="Arial" w:hAnsi="Arial" w:cs="Arial"/>
              </w:rPr>
              <w:t xml:space="preserve"> 0 </w:t>
            </w:r>
            <w:r w:rsidRPr="0036201A">
              <w:rPr>
                <w:rFonts w:ascii="Arial" w:hAnsi="Arial" w:cs="Arial"/>
              </w:rPr>
              <w:t>否</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sftgjs</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中午注释：标准代码，是和否。包括：</w:t>
            </w:r>
            <w:r w:rsidRPr="0036201A">
              <w:rPr>
                <w:rFonts w:ascii="Arial" w:hAnsi="Arial" w:cs="Arial"/>
              </w:rPr>
              <w:t xml:space="preserve">1 </w:t>
            </w:r>
            <w:r w:rsidRPr="0036201A">
              <w:rPr>
                <w:rFonts w:ascii="Arial" w:hAnsi="Arial" w:cs="Arial"/>
              </w:rPr>
              <w:t>是，</w:t>
            </w:r>
            <w:r w:rsidRPr="0036201A">
              <w:rPr>
                <w:rFonts w:ascii="Arial" w:hAnsi="Arial" w:cs="Arial"/>
              </w:rPr>
              <w:t xml:space="preserve"> 0 </w:t>
            </w:r>
            <w:r w:rsidRPr="0036201A">
              <w:rPr>
                <w:rFonts w:ascii="Arial" w:hAnsi="Arial" w:cs="Arial"/>
              </w:rPr>
              <w:t>否</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hbgd</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海拔高度</w:t>
            </w:r>
          </w:p>
          <w:p w:rsidR="00F16067" w:rsidRPr="0036201A" w:rsidRDefault="008E3D22">
            <w:pPr>
              <w:jc w:val="center"/>
              <w:rPr>
                <w:rFonts w:ascii="Arial" w:hAnsi="Arial" w:cs="Arial"/>
              </w:rPr>
            </w:pPr>
            <w:r w:rsidRPr="0036201A">
              <w:rPr>
                <w:rFonts w:ascii="Arial" w:hAnsi="Arial" w:cs="Arial"/>
              </w:rPr>
              <w:t>计量单位</w:t>
            </w:r>
            <w:r w:rsidRPr="0036201A">
              <w:rPr>
                <w:rFonts w:ascii="Arial" w:hAnsi="Arial" w:cs="Arial"/>
              </w:rPr>
              <w:t>:m</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dqtz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地区特征的中文注释</w:t>
            </w:r>
            <w:r w:rsidRPr="0036201A">
              <w:rPr>
                <w:rFonts w:ascii="Arial" w:hAnsi="Arial" w:cs="Arial"/>
              </w:rPr>
              <w:t>:</w:t>
            </w:r>
            <w:r w:rsidRPr="0036201A">
              <w:rPr>
                <w:rFonts w:ascii="Arial" w:hAnsi="Arial" w:cs="Arial"/>
              </w:rPr>
              <w:t>引用设备（资产）运维精益管理系统数据编码规范。包括：</w:t>
            </w:r>
            <w:r w:rsidRPr="0036201A">
              <w:rPr>
                <w:rFonts w:ascii="Arial" w:hAnsi="Arial" w:cs="Arial"/>
              </w:rPr>
              <w:t>01:</w:t>
            </w:r>
            <w:r w:rsidRPr="0036201A">
              <w:rPr>
                <w:rFonts w:ascii="Arial" w:hAnsi="Arial" w:cs="Arial"/>
              </w:rPr>
              <w:t>市中心区</w:t>
            </w:r>
            <w:r w:rsidRPr="0036201A">
              <w:rPr>
                <w:rFonts w:ascii="Arial" w:hAnsi="Arial" w:cs="Arial"/>
              </w:rPr>
              <w:t>,02:</w:t>
            </w:r>
            <w:r w:rsidRPr="0036201A">
              <w:rPr>
                <w:rFonts w:ascii="Arial" w:hAnsi="Arial" w:cs="Arial"/>
              </w:rPr>
              <w:t>市区</w:t>
            </w:r>
            <w:r w:rsidRPr="0036201A">
              <w:rPr>
                <w:rFonts w:ascii="Arial" w:hAnsi="Arial" w:cs="Arial"/>
              </w:rPr>
              <w:t>,03:</w:t>
            </w:r>
            <w:r w:rsidRPr="0036201A">
              <w:rPr>
                <w:rFonts w:ascii="Arial" w:hAnsi="Arial" w:cs="Arial"/>
              </w:rPr>
              <w:t>城镇</w:t>
            </w:r>
            <w:r w:rsidRPr="0036201A">
              <w:rPr>
                <w:rFonts w:ascii="Arial" w:hAnsi="Arial" w:cs="Arial"/>
              </w:rPr>
              <w:t>,04:</w:t>
            </w:r>
            <w:r w:rsidRPr="0036201A">
              <w:rPr>
                <w:rFonts w:ascii="Arial" w:hAnsi="Arial" w:cs="Arial"/>
              </w:rPr>
              <w:t>县城</w:t>
            </w:r>
            <w:r w:rsidRPr="0036201A">
              <w:rPr>
                <w:rFonts w:ascii="Arial" w:hAnsi="Arial" w:cs="Arial"/>
              </w:rPr>
              <w:lastRenderedPageBreak/>
              <w:t>区</w:t>
            </w:r>
            <w:r w:rsidRPr="0036201A">
              <w:rPr>
                <w:rFonts w:ascii="Arial" w:hAnsi="Arial" w:cs="Arial"/>
              </w:rPr>
              <w:t>,05:</w:t>
            </w:r>
            <w:r w:rsidRPr="0036201A">
              <w:rPr>
                <w:rFonts w:ascii="Arial" w:hAnsi="Arial" w:cs="Arial"/>
              </w:rPr>
              <w:t>农村</w:t>
            </w:r>
            <w:r w:rsidRPr="0036201A">
              <w:rPr>
                <w:rFonts w:ascii="Arial" w:hAnsi="Arial" w:cs="Arial"/>
              </w:rPr>
              <w:t>,06:</w:t>
            </w:r>
            <w:r w:rsidRPr="0036201A">
              <w:rPr>
                <w:rFonts w:ascii="Arial" w:hAnsi="Arial" w:cs="Arial"/>
              </w:rPr>
              <w:t>乡镇</w:t>
            </w:r>
            <w:r w:rsidRPr="0036201A">
              <w:rPr>
                <w:rFonts w:ascii="Arial" w:hAnsi="Arial" w:cs="Arial"/>
              </w:rPr>
              <w:t>,07:</w:t>
            </w:r>
            <w:r w:rsidRPr="0036201A">
              <w:rPr>
                <w:rFonts w:ascii="Arial" w:hAnsi="Arial" w:cs="Arial"/>
              </w:rPr>
              <w:t>农牧区</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lastRenderedPageBreak/>
              <w:t>jdxs</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接地型式的中文注释来源于标准代码规范。包括：</w:t>
            </w:r>
            <w:r w:rsidRPr="0036201A">
              <w:rPr>
                <w:rFonts w:ascii="Arial" w:hAnsi="Arial" w:cs="Arial"/>
              </w:rPr>
              <w:t>1:</w:t>
            </w:r>
            <w:r w:rsidRPr="0036201A">
              <w:rPr>
                <w:rFonts w:ascii="Arial" w:hAnsi="Arial" w:cs="Arial"/>
              </w:rPr>
              <w:t>自然接地</w:t>
            </w:r>
            <w:r w:rsidRPr="0036201A">
              <w:rPr>
                <w:rFonts w:ascii="Arial" w:hAnsi="Arial" w:cs="Arial"/>
              </w:rPr>
              <w:t>,2:</w:t>
            </w:r>
            <w:r w:rsidRPr="0036201A">
              <w:rPr>
                <w:rFonts w:ascii="Arial" w:hAnsi="Arial" w:cs="Arial"/>
              </w:rPr>
              <w:t>垂直接地</w:t>
            </w:r>
            <w:r w:rsidRPr="0036201A">
              <w:rPr>
                <w:rFonts w:ascii="Arial" w:hAnsi="Arial" w:cs="Arial"/>
              </w:rPr>
              <w:t>,3:</w:t>
            </w:r>
            <w:r w:rsidRPr="0036201A">
              <w:rPr>
                <w:rFonts w:ascii="Arial" w:hAnsi="Arial" w:cs="Arial"/>
              </w:rPr>
              <w:t>放射型</w:t>
            </w:r>
            <w:r w:rsidRPr="0036201A">
              <w:rPr>
                <w:rFonts w:ascii="Arial" w:hAnsi="Arial" w:cs="Arial"/>
              </w:rPr>
              <w:t>,4:</w:t>
            </w:r>
            <w:r w:rsidRPr="0036201A">
              <w:rPr>
                <w:rFonts w:ascii="Arial" w:hAnsi="Arial" w:cs="Arial"/>
              </w:rPr>
              <w:t>环型</w:t>
            </w:r>
            <w:r w:rsidRPr="0036201A">
              <w:rPr>
                <w:rFonts w:ascii="Arial" w:hAnsi="Arial" w:cs="Arial"/>
              </w:rPr>
              <w:t>,5:</w:t>
            </w:r>
            <w:r w:rsidRPr="0036201A">
              <w:rPr>
                <w:rFonts w:ascii="Arial" w:hAnsi="Arial" w:cs="Arial"/>
              </w:rPr>
              <w:t>复合型</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jdxh</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varchar(40)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接地型号</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jdzzth</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varchar(40)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接地装置图号</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sjjddz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设计接地电阻</w:t>
            </w:r>
          </w:p>
          <w:p w:rsidR="00F16067" w:rsidRPr="0036201A" w:rsidRDefault="008E3D22">
            <w:pPr>
              <w:jc w:val="center"/>
              <w:rPr>
                <w:rFonts w:ascii="Arial" w:hAnsi="Arial" w:cs="Arial"/>
              </w:rPr>
            </w:pPr>
            <w:r w:rsidRPr="0036201A">
              <w:rPr>
                <w:rFonts w:ascii="Arial" w:hAnsi="Arial" w:cs="Arial"/>
              </w:rPr>
              <w:t>计量单位</w:t>
            </w:r>
            <w:r w:rsidRPr="0036201A">
              <w:rPr>
                <w:rFonts w:ascii="Arial" w:hAnsi="Arial" w:cs="Arial"/>
              </w:rPr>
              <w:t>:Ω</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ttzl</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铁塔重量</w:t>
            </w:r>
          </w:p>
          <w:p w:rsidR="00F16067" w:rsidRPr="0036201A" w:rsidRDefault="008E3D22">
            <w:pPr>
              <w:jc w:val="center"/>
              <w:rPr>
                <w:rFonts w:ascii="Arial" w:hAnsi="Arial" w:cs="Arial"/>
              </w:rPr>
            </w:pPr>
            <w:r w:rsidRPr="0036201A">
              <w:rPr>
                <w:rFonts w:ascii="Arial" w:hAnsi="Arial" w:cs="Arial"/>
              </w:rPr>
              <w:t>计量单位</w:t>
            </w:r>
            <w:r w:rsidRPr="0036201A">
              <w:rPr>
                <w:rFonts w:ascii="Arial" w:hAnsi="Arial" w:cs="Arial"/>
              </w:rPr>
              <w:t>:t</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dssg</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单</w:t>
            </w:r>
            <w:r w:rsidRPr="0036201A">
              <w:rPr>
                <w:rFonts w:ascii="Arial" w:hAnsi="Arial" w:cs="Arial"/>
              </w:rPr>
              <w:t>/</w:t>
            </w:r>
            <w:r w:rsidRPr="0036201A">
              <w:rPr>
                <w:rFonts w:ascii="Arial" w:hAnsi="Arial" w:cs="Arial"/>
              </w:rPr>
              <w:t>双</w:t>
            </w:r>
            <w:r w:rsidRPr="0036201A">
              <w:rPr>
                <w:rFonts w:ascii="Arial" w:hAnsi="Arial" w:cs="Arial"/>
              </w:rPr>
              <w:t>/</w:t>
            </w:r>
            <w:r w:rsidRPr="0036201A">
              <w:rPr>
                <w:rFonts w:ascii="Arial" w:hAnsi="Arial" w:cs="Arial"/>
              </w:rPr>
              <w:t>三杆</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zgms</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主杆埋深</w:t>
            </w:r>
          </w:p>
          <w:p w:rsidR="00F16067" w:rsidRPr="0036201A" w:rsidRDefault="008E3D22">
            <w:pPr>
              <w:jc w:val="center"/>
              <w:rPr>
                <w:rFonts w:ascii="Arial" w:hAnsi="Arial" w:cs="Arial"/>
              </w:rPr>
            </w:pPr>
            <w:r w:rsidRPr="0036201A">
              <w:rPr>
                <w:rFonts w:ascii="Arial" w:hAnsi="Arial" w:cs="Arial"/>
              </w:rPr>
              <w:t>计量单位</w:t>
            </w:r>
            <w:r w:rsidRPr="0036201A">
              <w:rPr>
                <w:rFonts w:ascii="Arial" w:hAnsi="Arial" w:cs="Arial"/>
              </w:rPr>
              <w:t>:m</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gtcz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杆塔材质</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gg</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杆高</w:t>
            </w:r>
          </w:p>
          <w:p w:rsidR="00F16067" w:rsidRPr="0036201A" w:rsidRDefault="008E3D22">
            <w:pPr>
              <w:jc w:val="center"/>
              <w:rPr>
                <w:rFonts w:ascii="Arial" w:hAnsi="Arial" w:cs="Arial"/>
              </w:rPr>
            </w:pPr>
            <w:r w:rsidRPr="0036201A">
              <w:rPr>
                <w:rFonts w:ascii="Arial" w:hAnsi="Arial" w:cs="Arial"/>
              </w:rPr>
              <w:t>计量单位</w:t>
            </w:r>
            <w:r w:rsidRPr="0036201A">
              <w:rPr>
                <w:rFonts w:ascii="Arial" w:hAnsi="Arial" w:cs="Arial"/>
              </w:rPr>
              <w:t>:m</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tgjshls</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同杆架设回路数</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jcxs</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varchar(6)</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基础形式</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jddz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接地电阻</w:t>
            </w:r>
          </w:p>
          <w:p w:rsidR="00F16067" w:rsidRPr="0036201A" w:rsidRDefault="008E3D22">
            <w:pPr>
              <w:jc w:val="center"/>
              <w:rPr>
                <w:rFonts w:ascii="Arial" w:hAnsi="Arial" w:cs="Arial"/>
              </w:rPr>
            </w:pPr>
            <w:r w:rsidRPr="0036201A">
              <w:rPr>
                <w:rFonts w:ascii="Arial" w:hAnsi="Arial" w:cs="Arial"/>
              </w:rPr>
              <w:lastRenderedPageBreak/>
              <w:t>计量单位</w:t>
            </w:r>
            <w:r w:rsidRPr="0036201A">
              <w:rPr>
                <w:rFonts w:ascii="Arial" w:hAnsi="Arial" w:cs="Arial"/>
              </w:rPr>
              <w:t>:Ω</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lastRenderedPageBreak/>
              <w:t>sgdw</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施工单位</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zcxz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资产性质的中文注释</w:t>
            </w:r>
            <w:r w:rsidRPr="0036201A">
              <w:rPr>
                <w:rFonts w:ascii="Arial" w:hAnsi="Arial" w:cs="Arial"/>
              </w:rPr>
              <w:t>:</w:t>
            </w:r>
            <w:r w:rsidRPr="0036201A">
              <w:rPr>
                <w:rFonts w:ascii="Arial" w:hAnsi="Arial" w:cs="Arial"/>
              </w:rPr>
              <w:t>引用设备（资产）运维精益管理系统数据编码规范。包括：</w:t>
            </w:r>
            <w:r w:rsidRPr="0036201A">
              <w:rPr>
                <w:rFonts w:ascii="Arial" w:hAnsi="Arial" w:cs="Arial"/>
              </w:rPr>
              <w:t>01:</w:t>
            </w:r>
            <w:r w:rsidRPr="0036201A">
              <w:rPr>
                <w:rFonts w:ascii="Arial" w:hAnsi="Arial" w:cs="Arial"/>
              </w:rPr>
              <w:t>国家电网公司</w:t>
            </w:r>
            <w:r w:rsidRPr="0036201A">
              <w:rPr>
                <w:rFonts w:ascii="Arial" w:hAnsi="Arial" w:cs="Arial"/>
              </w:rPr>
              <w:t>,02:</w:t>
            </w:r>
            <w:r w:rsidRPr="0036201A">
              <w:rPr>
                <w:rFonts w:ascii="Arial" w:hAnsi="Arial" w:cs="Arial"/>
              </w:rPr>
              <w:t>分部</w:t>
            </w:r>
            <w:r w:rsidRPr="0036201A">
              <w:rPr>
                <w:rFonts w:ascii="Arial" w:hAnsi="Arial" w:cs="Arial"/>
              </w:rPr>
              <w:t>,03:</w:t>
            </w:r>
            <w:r w:rsidRPr="0036201A">
              <w:rPr>
                <w:rFonts w:ascii="Arial" w:hAnsi="Arial" w:cs="Arial"/>
              </w:rPr>
              <w:t>省（直辖市、自治区）公司</w:t>
            </w:r>
            <w:r w:rsidRPr="0036201A">
              <w:rPr>
                <w:rFonts w:ascii="Arial" w:hAnsi="Arial" w:cs="Arial"/>
              </w:rPr>
              <w:t>,04:</w:t>
            </w:r>
            <w:r w:rsidRPr="0036201A">
              <w:rPr>
                <w:rFonts w:ascii="Arial" w:hAnsi="Arial" w:cs="Arial"/>
              </w:rPr>
              <w:t>子公司</w:t>
            </w:r>
            <w:r w:rsidRPr="0036201A">
              <w:rPr>
                <w:rFonts w:ascii="Arial" w:hAnsi="Arial" w:cs="Arial"/>
              </w:rPr>
              <w:t>,05:</w:t>
            </w:r>
            <w:r w:rsidRPr="0036201A">
              <w:rPr>
                <w:rFonts w:ascii="Arial" w:hAnsi="Arial" w:cs="Arial"/>
              </w:rPr>
              <w:t>用户</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zcdw</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资产单位</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zcbh</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varchar(40)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资产编号</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bz</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备注</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djsj</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登记时间</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sbzr</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设备主人</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zcdwmc</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资产单位名称</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sbzrmc</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设备主人名称</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fbzt</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发布状态</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gtszd</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杆塔所在地</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tdywdw</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通道运维单位</w:t>
            </w:r>
          </w:p>
        </w:tc>
      </w:tr>
      <w:tr w:rsidR="00F16067" w:rsidRPr="0036201A">
        <w:tc>
          <w:tcPr>
            <w:tcW w:w="1587"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sfmj</w:t>
            </w:r>
          </w:p>
        </w:tc>
        <w:tc>
          <w:tcPr>
            <w:tcW w:w="209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varchar(2)</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tcPr>
          <w:p w:rsidR="00F16067" w:rsidRPr="0036201A" w:rsidRDefault="008E3D22">
            <w:pPr>
              <w:jc w:val="center"/>
              <w:rPr>
                <w:rFonts w:ascii="Arial" w:hAnsi="Arial" w:cs="Arial"/>
              </w:rPr>
            </w:pPr>
            <w:r w:rsidRPr="0036201A">
              <w:rPr>
                <w:rFonts w:ascii="Arial" w:hAnsi="Arial" w:cs="Arial"/>
              </w:rPr>
              <w:t>中午注释：标准代码，是和否。包括：</w:t>
            </w:r>
            <w:r w:rsidRPr="0036201A">
              <w:rPr>
                <w:rFonts w:ascii="Arial" w:hAnsi="Arial" w:cs="Arial"/>
              </w:rPr>
              <w:t xml:space="preserve">1 </w:t>
            </w:r>
            <w:r w:rsidRPr="0036201A">
              <w:rPr>
                <w:rFonts w:ascii="Arial" w:hAnsi="Arial" w:cs="Arial"/>
              </w:rPr>
              <w:t>是，</w:t>
            </w:r>
            <w:r w:rsidRPr="0036201A">
              <w:rPr>
                <w:rFonts w:ascii="Arial" w:hAnsi="Arial" w:cs="Arial"/>
              </w:rPr>
              <w:t xml:space="preserve"> 0 </w:t>
            </w:r>
            <w:r w:rsidRPr="0036201A">
              <w:rPr>
                <w:rFonts w:ascii="Arial" w:hAnsi="Arial" w:cs="Arial"/>
              </w:rPr>
              <w:t>否</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lastRenderedPageBreak/>
        <w:t>表</w:t>
      </w:r>
      <w:r w:rsidRPr="0036201A">
        <w:rPr>
          <w:rFonts w:ascii="Arial" w:hAnsi="Arial" w:cs="Arial"/>
        </w:rPr>
        <w:t xml:space="preserve"> t_tx_gg_zrq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yxdw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运行单位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zrqmc</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责任区名称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yxdwmc</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运行单位名称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versionid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版本</w:t>
            </w:r>
            <w:r w:rsidRPr="0036201A">
              <w:rPr>
                <w:rFonts w:ascii="Arial" w:hAnsi="Arial" w:cs="Arial"/>
              </w:rPr>
              <w:t>ID</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t_tx_zwyc_dxd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shape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geometry(16, -6652)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空间信息</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se_anno_cad_data</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计算机辅助设计数据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sbmc</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yxbh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dydj</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电压等级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ssxl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所属线路</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sbzlx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设备子类型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sszrq</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所属责任区</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fhjd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符号角度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connection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连接信息</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yxdw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运行单位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sfbz</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是否标注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bzdx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标注大小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bzys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标注颜色</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bzfw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标注方位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plfs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排列方式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dhzs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单行字数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X</w:t>
            </w:r>
            <w:r w:rsidRPr="0036201A">
              <w:rPr>
                <w:rFonts w:ascii="Arial" w:hAnsi="Arial" w:cs="Arial"/>
              </w:rPr>
              <w:t>偏移</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w:t>
            </w:r>
            <w:r w:rsidRPr="0036201A">
              <w:rPr>
                <w:rFonts w:ascii="Arial" w:hAnsi="Arial" w:cs="Arial"/>
              </w:rPr>
              <w:t>偏移</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fhdx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符号大小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qsgt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起始杆塔</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zzgt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终止杆塔</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bzxszd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标注显示字段</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bznr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标注内容</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ssdx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所属导线</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ssds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所属地市</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kzfhid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扩展符号</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系统类型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sskx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所属馈线</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versionid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版本</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wkt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text</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t_tx_zwyc_wlg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oid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shape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空间信息</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se_anno_cad_data</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计算机辅助设计数据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sbmc</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yxbh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dydj</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电压等级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gtcz</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杆塔材质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sbzlx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设备子类型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sszrq</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所属责任区</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fhjd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符号角度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connection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连接信息</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yxdw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运行单位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sfbz</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是否标注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bzdx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标注大小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bzys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标注颜色</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bzfw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标注方位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plfs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排列方式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dhzs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单行字数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X</w:t>
            </w:r>
            <w:r w:rsidRPr="0036201A">
              <w:rPr>
                <w:rFonts w:ascii="Arial" w:hAnsi="Arial" w:cs="Arial"/>
              </w:rPr>
              <w:t>偏移</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w:t>
            </w:r>
            <w:r w:rsidRPr="0036201A">
              <w:rPr>
                <w:rFonts w:ascii="Arial" w:hAnsi="Arial" w:cs="Arial"/>
              </w:rPr>
              <w:t>偏移</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fhdx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符号大小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bzxszd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标注显示字段</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bznr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标注内容</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ssds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所属地市</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kzfhid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扩展符号</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系统类型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sfmj</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是否门架</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versionid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版本</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wkt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text</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t_tx_zwyc_xl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sbmc</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yxbh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dydj</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电压等级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sbzlx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设备子类型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xllx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线路类型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sbid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qsdz</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起始电站</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cxkg</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出线开关</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sjxl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上级线路</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sszrq</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所属责任区</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yxdw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运行单位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cxkglx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出线开关类型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sfbz</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是否标注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bzdx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标注大小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bzys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标注颜色</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bzfw</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标注方位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plfs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排列方式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dhzs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单行字数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X</w:t>
            </w:r>
            <w:r w:rsidRPr="0036201A">
              <w:rPr>
                <w:rFonts w:ascii="Arial" w:hAnsi="Arial" w:cs="Arial"/>
              </w:rPr>
              <w:t>偏移</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Y</w:t>
            </w:r>
            <w:r w:rsidRPr="0036201A">
              <w:rPr>
                <w:rFonts w:ascii="Arial" w:hAnsi="Arial" w:cs="Arial"/>
              </w:rPr>
              <w:t>偏移</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fhdx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符号大小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cxjg</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出现间隔</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bzxszd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标注显示字段</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bznr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标注内容</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qsdsb</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起始点设备</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qsdsblx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起始点设备类型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qsdzlx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起始电站类型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ssds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所属地市</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kzfhid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扩展符号</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cxjglx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出线间隔类型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系统类型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versionid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版本</w:t>
            </w:r>
            <w:r w:rsidRPr="0036201A">
              <w:rPr>
                <w:rFonts w:ascii="Arial" w:hAnsi="Arial" w:cs="Arial"/>
              </w:rPr>
              <w:t>ID</w:t>
            </w:r>
          </w:p>
        </w:tc>
      </w:tr>
    </w:tbl>
    <w:p w:rsidR="00F16067" w:rsidRPr="0036201A" w:rsidRDefault="00F16067">
      <w:pPr>
        <w:jc w:val="center"/>
        <w:rPr>
          <w:rFonts w:ascii="Arial" w:hAnsi="Arial" w:cs="Arial"/>
          <w:sz w:val="20"/>
          <w:szCs w:val="20"/>
        </w:rPr>
      </w:pPr>
    </w:p>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uav_driver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emp_id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外键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birth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出生日期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card_type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证件类型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get_card_time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取证时间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建设日期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period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有效期</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uav_drone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uav_id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uav_number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无人机编号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uav_type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无人机型号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peak_flight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飞行升限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max_height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最大飞行高度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operation_cycle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运维周期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last_fix_time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上次维护时间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running_state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运行状态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load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载重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wind_level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抗风级别</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buy_time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购买时间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speed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巡航速度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use_state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storage_location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存储位置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manufacturer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制造商</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endurance_time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耐力时间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device_free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uav_firm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firm_id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公司编号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firm_number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厂商名称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contact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联系人</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contact_way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联系方式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email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电子邮件</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work_time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工作时间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address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地址</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introduce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简介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device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所提供的设备类型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uav_jz_battery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battery_id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brand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品牌</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joint_type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接头类型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型号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报价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stock</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股份</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cycle_time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循环周期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capacity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容量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voltage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current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use_state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storage_location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存储位置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manufacturer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制造商</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uav_jz_camera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cam_id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brand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品牌</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series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系列</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型号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optical_zoom</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光学变焦倍数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pixel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像素</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zbzq</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质保周期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stock</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库存量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use_state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storage_location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存储位置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manufacturer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制造商</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device_free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uav_jz_pod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pod_id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brand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品牌</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series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串联</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optical_zoom</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光学变焦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pixel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像素</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zbzq</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报价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stock</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股份</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use_state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storage_location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存储位置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manufacturer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制造商</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device_free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uav_jz_rotor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brand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品牌</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zbzq</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price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报价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stock</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股份</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use_state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storage_location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存储位置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manufacturer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制造商</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device_free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rotor_number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转子数量</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uav_jz_tiltcam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tiltc_id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brand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品牌</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pixel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像素</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zbzq</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报价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stock</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股份</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use_state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storage_location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存储位置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manufacturer</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制造商</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device_free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uav_model_set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model_id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模版编号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model_name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模板名称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uav_id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无人机</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tiltc_id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倾斜摄影相机</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旋翼</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cam_id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所选照相机</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pod_id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所选吊舱</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used_times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使用次数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model_in_use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使用中模版</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uav_record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record_id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记录编号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model_id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出入库的模板</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入库时间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out_time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出库时间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flight_task</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飞行任务</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uav_regulation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title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标题</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publish_time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发布时间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bytea</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文件</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uav_storage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storage_id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储存编号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storage_name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存储位置名称</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upkeep_battery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保养记录</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battery_id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电池编号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this_time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本次保养时间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next_time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下次保养时间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period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保养周期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保养设备类型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upkeep_camera</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cam_id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照相机编号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this_time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本次时间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next_time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下次时间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period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upkeep_pod</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pod_id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吊舱编号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this_time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本次时间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next_time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下次时间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period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upkeep_rotor</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rotor_id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转子编号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this_time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本次时间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next_time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下次时间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period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upkeep_tiltcam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tiltc_id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this_time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本次时间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next_time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下次时间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period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周期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device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装置</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upkeep_uav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uav_id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保养无人机</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this_time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本次保养日期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next_time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date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下次保养日期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device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设备类型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build_time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建设时间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shiro_dept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gis_id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地理信息编号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parent_id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bounds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geometry</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范围区域</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sh_level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单位等级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status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地位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app_sign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应用签名</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available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可用</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shiro_group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description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描述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shiro_group_role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group_id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分组编号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shiro_group_user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group_id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组</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w:t>
            </w:r>
            <w:r w:rsidRPr="0036201A">
              <w:rPr>
                <w:rFonts w:ascii="Arial" w:hAnsi="Arial" w:cs="Arial"/>
              </w:rPr>
              <w:t>ID</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shiro_history_password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salt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VARCHAR(128)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password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VARCHAR(128)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modify_password_time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修改密码时间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Column_6</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&lt;Undefined&gt;</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shiro_linecese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is_used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是否已用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source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序列号值</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validity_date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有效时间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shiro_log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sh_level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级别</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client_ip</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IP</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operation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操作</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result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结果</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操作用户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note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VARCHAR(256)</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详情</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app_sign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应用签名</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shiro_machine_binding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machine_code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VARCHAR(42)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机器码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linecese_id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序列号</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status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key_id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秘钥</w:t>
            </w:r>
            <w:r w:rsidRPr="0036201A">
              <w:rPr>
                <w:rFonts w:ascii="Arial" w:hAnsi="Arial" w:cs="Arial"/>
              </w:rPr>
              <w:t>ID</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shiro_permission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parent_id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permission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VARCHAR(128)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权限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priority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优先级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business_type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业务类别</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shiro_resource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sh_resource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priority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优先级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icon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图标</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parentId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target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目标地址</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is_out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是否站外</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css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样式</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shiro_resource_permission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resource_id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permission_id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许可编号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shiro_role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description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描述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available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是否可用</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business_type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业务类别</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shiro_role_permission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permission_id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w:t>
            </w:r>
            <w:r w:rsidRPr="0036201A">
              <w:rPr>
                <w:rFonts w:ascii="Arial" w:hAnsi="Arial" w:cs="Arial"/>
              </w:rPr>
              <w:t>ID</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shiro_role_resource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resource_id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资源编号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shiro_rsa_keys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public_key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text</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公钥</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private_key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text</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私钥</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shiro_sys_config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pwd_retry_times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密码重试次数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lock_time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锁定时间（秒）</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session_num</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允许会话数量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session_age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会话超时时间（秒）</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corpse_age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判断僵尸用户时间（天）</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password_age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密码有效时间（天）</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app_sign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应用签名</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shiro_user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dept_id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单位编号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password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VARCHAR(128)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密码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salt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VARCHAR(255)</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秘钥</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status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状态</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账号创建时间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modify_password_time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最后一次修改密码的时间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exp_time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失效时间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duty_type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职责类型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online_status</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在线状态</w:t>
            </w:r>
            <w:r w:rsidRPr="0036201A">
              <w:rPr>
                <w:rFonts w:ascii="Arial" w:hAnsi="Arial" w:cs="Arial"/>
              </w:rPr>
              <w:t xml:space="preserve"> </w:t>
            </w:r>
            <w:r w:rsidRPr="0036201A">
              <w:rPr>
                <w:rFonts w:ascii="Arial" w:hAnsi="Arial" w:cs="Arial"/>
              </w:rPr>
              <w:t>在线、离线、隐身</w:t>
            </w:r>
            <w:r w:rsidRPr="0036201A">
              <w:rPr>
                <w:rFonts w:ascii="Arial" w:hAnsi="Arial" w:cs="Arial"/>
              </w:rPr>
              <w:t>...</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business_type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业务类型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last_login_time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最后一次登录时间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lastRenderedPageBreak/>
        <w:t>表</w:t>
      </w:r>
      <w:r w:rsidRPr="0036201A">
        <w:rPr>
          <w:rFonts w:ascii="Arial" w:hAnsi="Arial" w:cs="Arial"/>
        </w:rPr>
        <w:t xml:space="preserve"> shiro_user_restrict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start_time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开始时间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stop_time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停止时间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client_ip</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VARCHAR(24)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客户端编号</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shiro_user_role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role_id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角色编号</w:t>
            </w:r>
          </w:p>
        </w:tc>
      </w:tr>
    </w:tbl>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recognize_file_info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rec_id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识别编号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VARCHAR(50)</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type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类型</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upload_time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上传时间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w:t>
            </w:r>
            <w:r w:rsidRPr="0036201A">
              <w:rPr>
                <w:rFonts w:ascii="Arial" w:hAnsi="Arial" w:cs="Arial"/>
              </w:rPr>
              <w:t>ID</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md5</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MD5</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object_id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对象编号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size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文件大小</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suffix</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后缀</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lastRenderedPageBreak/>
              <w:t>create_time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创建时间</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recognize_image_file_info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rec_id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识别编号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dispose_time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处理时间</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width</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宽度</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height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F16067" w:rsidP="00AE6F30">
            <w:pPr>
              <w:rPr>
                <w:rFonts w:ascii="Arial" w:hAnsi="Arial" w:cs="Arial"/>
              </w:rPr>
            </w:pP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has_recognition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boolean</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是否识别</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recognize_img_recogn_info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probability</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FLOAT8</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可能性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defect</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BOOL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是否缺陷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defect_detail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缺陷描述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shape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box2d</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形状</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file_id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文件编号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source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缺陷讯息来源</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lastRenderedPageBreak/>
        <w:t>表</w:t>
      </w:r>
      <w:r w:rsidRPr="0036201A">
        <w:rPr>
          <w:rFonts w:ascii="Arial" w:hAnsi="Arial" w:cs="Arial"/>
        </w:rPr>
        <w:t xml:space="preserve"> recognize_user_catalog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name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VARCHAR(64)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level</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目录等级</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user_id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用户编号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parent_id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INT4</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上级目录</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app_sign</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VARCHAR(32)</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应用签名</w:t>
            </w:r>
          </w:p>
        </w:tc>
      </w:tr>
    </w:tbl>
    <w:p w:rsidR="00F16067" w:rsidRPr="0036201A" w:rsidRDefault="00F16067">
      <w:pPr>
        <w:jc w:val="center"/>
        <w:rPr>
          <w:rFonts w:ascii="Arial" w:hAnsi="Arial" w:cs="Arial"/>
          <w:sz w:val="20"/>
          <w:szCs w:val="20"/>
        </w:rPr>
      </w:pPr>
    </w:p>
    <w:p w:rsidR="00F16067" w:rsidRPr="0036201A" w:rsidRDefault="008E3D22">
      <w:pPr>
        <w:jc w:val="center"/>
        <w:rPr>
          <w:rFonts w:ascii="Arial" w:hAnsi="Arial" w:cs="Arial"/>
        </w:rPr>
      </w:pPr>
      <w:r w:rsidRPr="0036201A">
        <w:rPr>
          <w:rFonts w:ascii="Arial" w:hAnsi="Arial" w:cs="Arial"/>
        </w:rPr>
        <w:t>表</w:t>
      </w:r>
      <w:r w:rsidRPr="0036201A">
        <w:rPr>
          <w:rFonts w:ascii="Arial" w:hAnsi="Arial" w:cs="Arial"/>
        </w:rPr>
        <w:t xml:space="preserve"> recognize_video_file_info </w:t>
      </w:r>
    </w:p>
    <w:tbl>
      <w:tblPr>
        <w:tblW w:w="8391" w:type="dxa"/>
        <w:tblInd w:w="226" w:type="dxa"/>
        <w:tblLayout w:type="fixed"/>
        <w:tblCellMar>
          <w:left w:w="113" w:type="dxa"/>
          <w:right w:w="113" w:type="dxa"/>
        </w:tblCellMar>
        <w:tblLook w:val="04A0" w:firstRow="1" w:lastRow="0" w:firstColumn="1" w:lastColumn="0" w:noHBand="0" w:noVBand="1"/>
      </w:tblPr>
      <w:tblGrid>
        <w:gridCol w:w="1587"/>
        <w:gridCol w:w="2098"/>
        <w:gridCol w:w="1134"/>
        <w:gridCol w:w="1134"/>
        <w:gridCol w:w="2438"/>
      </w:tblGrid>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名称</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数据类型</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主要的</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强制</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注释</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id</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SERIAL</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TRUE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编号</w:t>
            </w:r>
          </w:p>
        </w:tc>
      </w:tr>
      <w:tr w:rsidR="00F16067" w:rsidRPr="0036201A" w:rsidTr="00AE6F30">
        <w:trPr>
          <w:trHeight w:val="510"/>
        </w:trPr>
        <w:tc>
          <w:tcPr>
            <w:tcW w:w="1587"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dispose_time</w:t>
            </w:r>
          </w:p>
        </w:tc>
        <w:tc>
          <w:tcPr>
            <w:tcW w:w="209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TIMESTAMP</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FALSE</w:t>
            </w:r>
          </w:p>
        </w:tc>
        <w:tc>
          <w:tcPr>
            <w:tcW w:w="2438" w:type="dxa"/>
            <w:tcBorders>
              <w:top w:val="single" w:sz="4" w:space="0" w:color="auto"/>
              <w:left w:val="single" w:sz="4" w:space="0" w:color="auto"/>
              <w:bottom w:val="single" w:sz="4" w:space="0" w:color="auto"/>
              <w:right w:val="single" w:sz="4" w:space="0" w:color="auto"/>
            </w:tcBorders>
            <w:vAlign w:val="center"/>
          </w:tcPr>
          <w:p w:rsidR="00F16067" w:rsidRPr="0036201A" w:rsidRDefault="008E3D22" w:rsidP="00AE6F30">
            <w:pPr>
              <w:rPr>
                <w:rFonts w:ascii="Arial" w:hAnsi="Arial" w:cs="Arial"/>
              </w:rPr>
            </w:pPr>
            <w:r w:rsidRPr="0036201A">
              <w:rPr>
                <w:rFonts w:ascii="Arial" w:hAnsi="Arial" w:cs="Arial"/>
              </w:rPr>
              <w:t>处理时间</w:t>
            </w:r>
          </w:p>
        </w:tc>
      </w:tr>
    </w:tbl>
    <w:p w:rsidR="00AE6F30" w:rsidRPr="006C3CB7" w:rsidRDefault="00AE6F30" w:rsidP="00AE6F30">
      <w:pPr>
        <w:pStyle w:val="Chard"/>
        <w:rPr>
          <w:rFonts w:ascii="Arial" w:hAnsi="Arial" w:cs="Arial"/>
          <w:sz w:val="28"/>
        </w:rPr>
      </w:pPr>
      <w:bookmarkStart w:id="39" w:name="_Toc20403"/>
    </w:p>
    <w:p w:rsidR="00AE6F30" w:rsidRPr="006C3CB7" w:rsidRDefault="00AE6F30">
      <w:pPr>
        <w:widowControl/>
        <w:jc w:val="left"/>
        <w:rPr>
          <w:rFonts w:ascii="Arial" w:hAnsi="Arial" w:cs="Arial"/>
          <w:szCs w:val="20"/>
        </w:rPr>
      </w:pPr>
      <w:r w:rsidRPr="0036201A">
        <w:rPr>
          <w:rFonts w:ascii="Arial" w:hAnsi="Arial" w:cs="Arial"/>
        </w:rPr>
        <w:br w:type="page"/>
      </w:r>
    </w:p>
    <w:p w:rsidR="00F16067" w:rsidRPr="0036201A" w:rsidRDefault="008E3D22">
      <w:pPr>
        <w:pStyle w:val="1"/>
        <w:numPr>
          <w:ilvl w:val="0"/>
          <w:numId w:val="7"/>
        </w:numPr>
        <w:jc w:val="left"/>
        <w:rPr>
          <w:rFonts w:ascii="Arial" w:hAnsi="Arial" w:cs="Arial"/>
        </w:rPr>
      </w:pPr>
      <w:r w:rsidRPr="0036201A">
        <w:rPr>
          <w:rFonts w:ascii="Arial" w:hAnsi="Arial" w:cs="Arial"/>
        </w:rPr>
        <w:lastRenderedPageBreak/>
        <w:t>安全性设计</w:t>
      </w:r>
      <w:bookmarkEnd w:id="39"/>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包括两部分：数据库数据的安全，数据库系统不被非法用户侵入；</w:t>
      </w:r>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数据库数据的安全：</w:t>
      </w:r>
      <w:r w:rsidRPr="006C3CB7">
        <w:rPr>
          <w:rFonts w:ascii="Arial" w:hAnsi="Arial" w:cs="Arial"/>
        </w:rPr>
        <w:t>pg</w:t>
      </w:r>
      <w:r w:rsidRPr="006C3CB7">
        <w:rPr>
          <w:rFonts w:ascii="Arial" w:hAnsi="Arial" w:cs="Arial"/>
        </w:rPr>
        <w:t>数据库使用几种结构来保护数据：数据库后备、日志、回滚段和控制文件。</w:t>
      </w:r>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数据库系统不被非法用户侵入：通过管理数据库用户，用户身份确认，操作系统安全性来防止非法用户侵入。</w:t>
      </w:r>
    </w:p>
    <w:p w:rsidR="00F16067" w:rsidRPr="0036201A" w:rsidRDefault="00F16067">
      <w:pPr>
        <w:pStyle w:val="12"/>
        <w:keepNext/>
        <w:keepLines/>
        <w:numPr>
          <w:ilvl w:val="0"/>
          <w:numId w:val="7"/>
        </w:numPr>
        <w:spacing w:before="260" w:after="260" w:line="416" w:lineRule="auto"/>
        <w:ind w:firstLineChars="0"/>
        <w:outlineLvl w:val="1"/>
        <w:rPr>
          <w:rFonts w:ascii="Arial" w:hAnsi="Arial" w:cs="Arial"/>
          <w:b/>
          <w:bCs/>
          <w:vanish/>
          <w:sz w:val="32"/>
          <w:szCs w:val="32"/>
        </w:rPr>
      </w:pPr>
    </w:p>
    <w:p w:rsidR="00F16067" w:rsidRPr="0036201A" w:rsidRDefault="008E3D22">
      <w:pPr>
        <w:pStyle w:val="2"/>
        <w:numPr>
          <w:ilvl w:val="1"/>
          <w:numId w:val="13"/>
        </w:numPr>
        <w:rPr>
          <w:rFonts w:eastAsia="仿宋" w:cs="Arial"/>
        </w:rPr>
      </w:pPr>
      <w:bookmarkStart w:id="40" w:name="_Toc31348"/>
      <w:r w:rsidRPr="0036201A">
        <w:rPr>
          <w:rFonts w:eastAsia="仿宋" w:cs="Arial"/>
        </w:rPr>
        <w:t>防止用户直接操作数据库的方法</w:t>
      </w:r>
      <w:bookmarkEnd w:id="40"/>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用户只能用帐号登录到应用软件，通过应用服务访问数据库，而没有其它途径操作数据库。管理员给每个用户</w:t>
      </w:r>
      <w:r w:rsidRPr="006C3CB7">
        <w:rPr>
          <w:rFonts w:ascii="Arial" w:hAnsi="Arial" w:cs="Arial"/>
        </w:rPr>
        <w:t>(</w:t>
      </w:r>
      <w:r w:rsidRPr="006C3CB7">
        <w:rPr>
          <w:rFonts w:ascii="Arial" w:hAnsi="Arial" w:cs="Arial"/>
        </w:rPr>
        <w:t>即工作人员</w:t>
      </w:r>
      <w:r w:rsidRPr="006C3CB7">
        <w:rPr>
          <w:rFonts w:ascii="Arial" w:hAnsi="Arial" w:cs="Arial"/>
        </w:rPr>
        <w:t>)</w:t>
      </w:r>
      <w:r w:rsidRPr="006C3CB7">
        <w:rPr>
          <w:rFonts w:ascii="Arial" w:hAnsi="Arial" w:cs="Arial"/>
        </w:rPr>
        <w:t>一定的权利，各个工作人员都有自己的帐号和密码，在工作过程中可以达到互不干扰的效果，其他非工作人员则无法进入数据库。</w:t>
      </w:r>
    </w:p>
    <w:p w:rsidR="00F16067" w:rsidRPr="0036201A" w:rsidRDefault="008E3D22">
      <w:pPr>
        <w:pStyle w:val="2"/>
        <w:numPr>
          <w:ilvl w:val="1"/>
          <w:numId w:val="13"/>
        </w:numPr>
        <w:rPr>
          <w:rFonts w:eastAsia="仿宋" w:cs="Arial"/>
        </w:rPr>
      </w:pPr>
      <w:bookmarkStart w:id="41" w:name="_Toc6239"/>
      <w:r w:rsidRPr="0036201A">
        <w:rPr>
          <w:rFonts w:eastAsia="仿宋" w:cs="Arial"/>
        </w:rPr>
        <w:t>用户帐号密码的加密方法</w:t>
      </w:r>
      <w:bookmarkEnd w:id="41"/>
    </w:p>
    <w:p w:rsidR="00F16067" w:rsidRPr="006C3CB7" w:rsidRDefault="008E3D22" w:rsidP="006C3CB7">
      <w:pPr>
        <w:spacing w:line="300" w:lineRule="auto"/>
        <w:ind w:firstLineChars="200" w:firstLine="560"/>
        <w:rPr>
          <w:rFonts w:ascii="Arial" w:hAnsi="Arial" w:cs="Arial"/>
        </w:rPr>
      </w:pPr>
      <w:r w:rsidRPr="006C3CB7">
        <w:rPr>
          <w:rFonts w:ascii="Arial" w:hAnsi="Arial" w:cs="Arial"/>
        </w:rPr>
        <w:t>在用户输入密码时，显示是</w:t>
      </w:r>
      <w:r w:rsidRPr="006C3CB7">
        <w:rPr>
          <w:rFonts w:ascii="Arial" w:hAnsi="Arial" w:cs="Arial"/>
        </w:rPr>
        <w:t>*</w:t>
      </w:r>
      <w:r w:rsidRPr="006C3CB7">
        <w:rPr>
          <w:rFonts w:ascii="Arial" w:hAnsi="Arial" w:cs="Arial"/>
        </w:rPr>
        <w:t>号，而不是明文；通过</w:t>
      </w:r>
      <w:r w:rsidRPr="006C3CB7">
        <w:rPr>
          <w:rFonts w:ascii="Arial" w:hAnsi="Arial" w:cs="Arial"/>
        </w:rPr>
        <w:t>md5</w:t>
      </w:r>
      <w:r w:rsidRPr="006C3CB7">
        <w:rPr>
          <w:rFonts w:ascii="Arial" w:hAnsi="Arial" w:cs="Arial"/>
        </w:rPr>
        <w:t>加密法对输入的密码进行加密；</w:t>
      </w:r>
    </w:p>
    <w:p w:rsidR="00F16067" w:rsidRPr="0036201A" w:rsidRDefault="008E3D22">
      <w:pPr>
        <w:rPr>
          <w:rFonts w:ascii="Arial" w:hAnsi="Arial" w:cs="Arial"/>
        </w:rPr>
      </w:pPr>
      <w:r w:rsidRPr="0036201A">
        <w:rPr>
          <w:rFonts w:ascii="Arial" w:hAnsi="Arial" w:cs="Arial"/>
        </w:rPr>
        <w:br w:type="page"/>
      </w:r>
    </w:p>
    <w:p w:rsidR="00F16067" w:rsidRPr="0036201A" w:rsidRDefault="008E3D22">
      <w:pPr>
        <w:pStyle w:val="1"/>
        <w:numPr>
          <w:ilvl w:val="0"/>
          <w:numId w:val="13"/>
        </w:numPr>
        <w:jc w:val="left"/>
        <w:rPr>
          <w:rFonts w:ascii="Arial" w:hAnsi="Arial" w:cs="Arial"/>
        </w:rPr>
      </w:pPr>
      <w:bookmarkStart w:id="42" w:name="_Toc14535"/>
      <w:r w:rsidRPr="0036201A">
        <w:rPr>
          <w:rFonts w:ascii="Arial" w:hAnsi="Arial" w:cs="Arial"/>
        </w:rPr>
        <w:lastRenderedPageBreak/>
        <w:t>优化</w:t>
      </w:r>
      <w:bookmarkEnd w:id="4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2412"/>
        <w:gridCol w:w="5122"/>
      </w:tblGrid>
      <w:tr w:rsidR="00F16067" w:rsidRPr="0036201A" w:rsidTr="00E1678C">
        <w:trPr>
          <w:trHeight w:val="474"/>
        </w:trPr>
        <w:tc>
          <w:tcPr>
            <w:tcW w:w="988" w:type="dxa"/>
            <w:shd w:val="clear" w:color="auto" w:fill="D9D9D9"/>
            <w:vAlign w:val="center"/>
          </w:tcPr>
          <w:p w:rsidR="00F16067" w:rsidRPr="00E1678C" w:rsidRDefault="008E3D22" w:rsidP="00E1678C">
            <w:pPr>
              <w:jc w:val="center"/>
              <w:rPr>
                <w:rFonts w:ascii="Arial" w:hAnsi="Arial" w:cs="Arial"/>
                <w:b/>
                <w:sz w:val="24"/>
              </w:rPr>
            </w:pPr>
            <w:r w:rsidRPr="006C3CB7">
              <w:rPr>
                <w:rFonts w:ascii="Arial" w:hAnsi="Arial" w:cs="Arial"/>
                <w:b/>
              </w:rPr>
              <w:t>优先级</w:t>
            </w:r>
          </w:p>
        </w:tc>
        <w:tc>
          <w:tcPr>
            <w:tcW w:w="2412" w:type="dxa"/>
            <w:shd w:val="clear" w:color="auto" w:fill="D9D9D9"/>
            <w:vAlign w:val="center"/>
          </w:tcPr>
          <w:p w:rsidR="00F16067" w:rsidRPr="00E1678C" w:rsidRDefault="008E3D22" w:rsidP="00E1678C">
            <w:pPr>
              <w:jc w:val="center"/>
              <w:rPr>
                <w:rFonts w:ascii="Arial" w:hAnsi="Arial" w:cs="Arial"/>
                <w:b/>
                <w:sz w:val="24"/>
              </w:rPr>
            </w:pPr>
            <w:r w:rsidRPr="006C3CB7">
              <w:rPr>
                <w:rFonts w:ascii="Arial" w:hAnsi="Arial" w:cs="Arial"/>
                <w:b/>
              </w:rPr>
              <w:t>优化对象</w:t>
            </w:r>
            <w:r w:rsidRPr="006C3CB7">
              <w:rPr>
                <w:rFonts w:ascii="Arial" w:hAnsi="Arial" w:cs="Arial"/>
                <w:b/>
              </w:rPr>
              <w:t>(</w:t>
            </w:r>
            <w:r w:rsidRPr="006C3CB7">
              <w:rPr>
                <w:rFonts w:ascii="Arial" w:hAnsi="Arial" w:cs="Arial"/>
                <w:b/>
              </w:rPr>
              <w:t>目标</w:t>
            </w:r>
            <w:r w:rsidRPr="006C3CB7">
              <w:rPr>
                <w:rFonts w:ascii="Arial" w:hAnsi="Arial" w:cs="Arial"/>
                <w:b/>
              </w:rPr>
              <w:t>)</w:t>
            </w:r>
          </w:p>
        </w:tc>
        <w:tc>
          <w:tcPr>
            <w:tcW w:w="5122" w:type="dxa"/>
            <w:shd w:val="clear" w:color="auto" w:fill="D9D9D9"/>
            <w:vAlign w:val="center"/>
          </w:tcPr>
          <w:p w:rsidR="00F16067" w:rsidRPr="006C3CB7" w:rsidRDefault="008E3D22" w:rsidP="00E1678C">
            <w:pPr>
              <w:jc w:val="center"/>
              <w:rPr>
                <w:rFonts w:ascii="Arial" w:hAnsi="Arial" w:cs="Arial"/>
                <w:b/>
              </w:rPr>
            </w:pPr>
            <w:r w:rsidRPr="006C3CB7">
              <w:rPr>
                <w:rFonts w:ascii="Arial" w:hAnsi="Arial" w:cs="Arial"/>
                <w:b/>
              </w:rPr>
              <w:t>措施</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restart"/>
            <w:vAlign w:val="center"/>
          </w:tcPr>
          <w:p w:rsidR="00F16067" w:rsidRPr="0036201A" w:rsidRDefault="008E3D22" w:rsidP="006D0DAA">
            <w:pPr>
              <w:rPr>
                <w:rFonts w:ascii="Arial" w:hAnsi="Arial" w:cs="Arial"/>
                <w:sz w:val="24"/>
              </w:rPr>
            </w:pPr>
            <w:r w:rsidRPr="006C3CB7">
              <w:rPr>
                <w:rFonts w:ascii="Arial" w:hAnsi="Arial" w:cs="Arial"/>
              </w:rPr>
              <w:t>索引</w:t>
            </w:r>
          </w:p>
        </w:tc>
        <w:tc>
          <w:tcPr>
            <w:tcW w:w="5122" w:type="dxa"/>
            <w:vAlign w:val="center"/>
          </w:tcPr>
          <w:p w:rsidR="00F16067" w:rsidRPr="006C3CB7" w:rsidRDefault="008E3D22" w:rsidP="006D0DAA">
            <w:pPr>
              <w:rPr>
                <w:rFonts w:ascii="Arial" w:hAnsi="Arial" w:cs="Arial"/>
              </w:rPr>
            </w:pPr>
            <w:r w:rsidRPr="006C3CB7">
              <w:rPr>
                <w:rFonts w:ascii="Arial" w:hAnsi="Arial" w:cs="Arial"/>
              </w:rPr>
              <w:t>唯一索引要建在多个字段上，尽量不要在一个字段上建立唯一索引，唯一字段不建立唯一索引</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ign w:val="center"/>
          </w:tcPr>
          <w:p w:rsidR="00F16067" w:rsidRPr="0036201A" w:rsidRDefault="00F16067" w:rsidP="006D0DAA">
            <w:pPr>
              <w:rPr>
                <w:rFonts w:ascii="Arial" w:hAnsi="Arial" w:cs="Arial"/>
                <w:sz w:val="24"/>
              </w:rPr>
            </w:pPr>
          </w:p>
        </w:tc>
        <w:tc>
          <w:tcPr>
            <w:tcW w:w="5122" w:type="dxa"/>
            <w:vAlign w:val="center"/>
          </w:tcPr>
          <w:p w:rsidR="00F16067" w:rsidRPr="006C3CB7" w:rsidRDefault="008E3D22" w:rsidP="006D0DAA">
            <w:pPr>
              <w:rPr>
                <w:rFonts w:ascii="Arial" w:hAnsi="Arial" w:cs="Arial"/>
              </w:rPr>
            </w:pPr>
            <w:r w:rsidRPr="006C3CB7">
              <w:rPr>
                <w:rFonts w:ascii="Arial" w:hAnsi="Arial" w:cs="Arial"/>
              </w:rPr>
              <w:t>对于表的索引字段，慎用排序；创建视图，慎用排序；同样的道理，也慎用分组</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ign w:val="center"/>
          </w:tcPr>
          <w:p w:rsidR="00F16067" w:rsidRPr="0036201A" w:rsidRDefault="00F16067" w:rsidP="006D0DAA">
            <w:pPr>
              <w:rPr>
                <w:rFonts w:ascii="Arial" w:hAnsi="Arial" w:cs="Arial"/>
                <w:sz w:val="24"/>
              </w:rPr>
            </w:pPr>
          </w:p>
        </w:tc>
        <w:tc>
          <w:tcPr>
            <w:tcW w:w="5122" w:type="dxa"/>
            <w:vAlign w:val="center"/>
          </w:tcPr>
          <w:p w:rsidR="00F16067" w:rsidRPr="006C3CB7" w:rsidRDefault="008E3D22" w:rsidP="006D0DAA">
            <w:pPr>
              <w:rPr>
                <w:rFonts w:ascii="Arial" w:hAnsi="Arial" w:cs="Arial"/>
              </w:rPr>
            </w:pPr>
            <w:r w:rsidRPr="006C3CB7">
              <w:rPr>
                <w:rFonts w:ascii="Arial" w:hAnsi="Arial" w:cs="Arial"/>
              </w:rPr>
              <w:t>索引对于条件</w:t>
            </w:r>
            <w:r w:rsidRPr="006C3CB7">
              <w:rPr>
                <w:rFonts w:ascii="Arial" w:hAnsi="Arial" w:cs="Arial"/>
              </w:rPr>
              <w:t>“=”</w:t>
            </w:r>
            <w:r w:rsidRPr="006C3CB7">
              <w:rPr>
                <w:rFonts w:ascii="Arial" w:hAnsi="Arial" w:cs="Arial"/>
              </w:rPr>
              <w:t>不起作用，一般不要在频繁需要</w:t>
            </w:r>
            <w:r w:rsidRPr="006C3CB7">
              <w:rPr>
                <w:rFonts w:ascii="Arial" w:hAnsi="Arial" w:cs="Arial"/>
              </w:rPr>
              <w:t>“=”</w:t>
            </w:r>
            <w:r w:rsidRPr="006C3CB7">
              <w:rPr>
                <w:rFonts w:ascii="Arial" w:hAnsi="Arial" w:cs="Arial"/>
              </w:rPr>
              <w:t>查询的字段上建立索引；</w:t>
            </w:r>
            <w:r w:rsidRPr="006C3CB7">
              <w:rPr>
                <w:rFonts w:ascii="Arial" w:hAnsi="Arial" w:cs="Arial"/>
              </w:rPr>
              <w:t>“&lt;&gt;”</w:t>
            </w:r>
            <w:r w:rsidRPr="006C3CB7">
              <w:rPr>
                <w:rFonts w:ascii="Arial" w:hAnsi="Arial" w:cs="Arial"/>
              </w:rPr>
              <w:t>也不会索引，在有索引的字段上使用时，最好使用其他的条件代替；</w:t>
            </w:r>
            <w:r w:rsidRPr="006C3CB7">
              <w:rPr>
                <w:rFonts w:ascii="Arial" w:hAnsi="Arial" w:cs="Arial"/>
              </w:rPr>
              <w:t>or</w:t>
            </w:r>
            <w:r w:rsidRPr="006C3CB7">
              <w:rPr>
                <w:rFonts w:ascii="Arial" w:hAnsi="Arial" w:cs="Arial"/>
              </w:rPr>
              <w:t>也是相同的道理；他们不能产生索引的原因是因为他们需要进行全表扫描</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ign w:val="center"/>
          </w:tcPr>
          <w:p w:rsidR="00F16067" w:rsidRPr="0036201A" w:rsidRDefault="00F16067" w:rsidP="006D0DAA">
            <w:pPr>
              <w:rPr>
                <w:rFonts w:ascii="Arial" w:hAnsi="Arial" w:cs="Arial"/>
                <w:sz w:val="24"/>
              </w:rPr>
            </w:pPr>
          </w:p>
        </w:tc>
        <w:tc>
          <w:tcPr>
            <w:tcW w:w="5122" w:type="dxa"/>
            <w:vAlign w:val="center"/>
          </w:tcPr>
          <w:p w:rsidR="00F16067" w:rsidRPr="006C3CB7" w:rsidRDefault="008E3D22" w:rsidP="006D0DAA">
            <w:pPr>
              <w:rPr>
                <w:rFonts w:ascii="Arial" w:hAnsi="Arial" w:cs="Arial"/>
              </w:rPr>
            </w:pPr>
            <w:r w:rsidRPr="006C3CB7">
              <w:rPr>
                <w:rFonts w:ascii="Arial" w:hAnsi="Arial" w:cs="Arial"/>
              </w:rPr>
              <w:t>避免对长度较大的字段建立索引</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ign w:val="center"/>
          </w:tcPr>
          <w:p w:rsidR="00F16067" w:rsidRPr="0036201A" w:rsidRDefault="00F16067" w:rsidP="006D0DAA">
            <w:pPr>
              <w:rPr>
                <w:rFonts w:ascii="Arial" w:hAnsi="Arial" w:cs="Arial"/>
                <w:sz w:val="24"/>
              </w:rPr>
            </w:pPr>
          </w:p>
        </w:tc>
        <w:tc>
          <w:tcPr>
            <w:tcW w:w="5122" w:type="dxa"/>
            <w:vAlign w:val="center"/>
          </w:tcPr>
          <w:p w:rsidR="00F16067" w:rsidRPr="006C3CB7" w:rsidRDefault="008E3D22" w:rsidP="006D0DAA">
            <w:pPr>
              <w:rPr>
                <w:rFonts w:ascii="Arial" w:hAnsi="Arial" w:cs="Arial"/>
              </w:rPr>
            </w:pPr>
            <w:r w:rsidRPr="006C3CB7">
              <w:rPr>
                <w:rFonts w:ascii="Arial" w:hAnsi="Arial" w:cs="Arial"/>
              </w:rPr>
              <w:t>任何索引不建立在具有</w:t>
            </w:r>
            <w:r w:rsidRPr="006C3CB7">
              <w:rPr>
                <w:rFonts w:ascii="Arial" w:hAnsi="Arial" w:cs="Arial"/>
              </w:rPr>
              <w:t>null</w:t>
            </w:r>
            <w:r w:rsidRPr="006C3CB7">
              <w:rPr>
                <w:rFonts w:ascii="Arial" w:hAnsi="Arial" w:cs="Arial"/>
              </w:rPr>
              <w:t>值的字段上</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Align w:val="center"/>
          </w:tcPr>
          <w:p w:rsidR="00F16067" w:rsidRPr="0036201A" w:rsidRDefault="008E3D22" w:rsidP="006D0DAA">
            <w:pPr>
              <w:rPr>
                <w:rFonts w:ascii="Arial" w:hAnsi="Arial" w:cs="Arial"/>
                <w:sz w:val="24"/>
              </w:rPr>
            </w:pPr>
            <w:r w:rsidRPr="006C3CB7">
              <w:rPr>
                <w:rFonts w:ascii="Arial" w:hAnsi="Arial" w:cs="Arial"/>
              </w:rPr>
              <w:t>主键</w:t>
            </w:r>
          </w:p>
        </w:tc>
        <w:tc>
          <w:tcPr>
            <w:tcW w:w="5122" w:type="dxa"/>
            <w:vAlign w:val="center"/>
          </w:tcPr>
          <w:p w:rsidR="00F16067" w:rsidRPr="006C3CB7" w:rsidRDefault="008E3D22" w:rsidP="006D0DAA">
            <w:pPr>
              <w:rPr>
                <w:rFonts w:ascii="Arial" w:hAnsi="Arial" w:cs="Arial"/>
              </w:rPr>
            </w:pPr>
            <w:r w:rsidRPr="006C3CB7">
              <w:rPr>
                <w:rFonts w:ascii="Arial" w:hAnsi="Arial" w:cs="Arial"/>
              </w:rPr>
              <w:t>任何表都必须要有主键</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Align w:val="center"/>
          </w:tcPr>
          <w:p w:rsidR="00F16067" w:rsidRPr="0036201A" w:rsidRDefault="008E3D22" w:rsidP="006D0DAA">
            <w:pPr>
              <w:rPr>
                <w:rFonts w:ascii="Arial" w:hAnsi="Arial" w:cs="Arial"/>
                <w:sz w:val="24"/>
              </w:rPr>
            </w:pPr>
            <w:r w:rsidRPr="006C3CB7">
              <w:rPr>
                <w:rFonts w:ascii="Arial" w:hAnsi="Arial" w:cs="Arial"/>
              </w:rPr>
              <w:t>存储过程、视图</w:t>
            </w:r>
          </w:p>
        </w:tc>
        <w:tc>
          <w:tcPr>
            <w:tcW w:w="5122" w:type="dxa"/>
            <w:vAlign w:val="center"/>
          </w:tcPr>
          <w:p w:rsidR="00F16067" w:rsidRPr="006C3CB7" w:rsidRDefault="008E3D22" w:rsidP="006D0DAA">
            <w:pPr>
              <w:rPr>
                <w:rFonts w:ascii="Arial" w:hAnsi="Arial" w:cs="Arial"/>
              </w:rPr>
            </w:pPr>
            <w:r w:rsidRPr="006C3CB7">
              <w:rPr>
                <w:rFonts w:ascii="Arial" w:hAnsi="Arial" w:cs="Arial"/>
              </w:rPr>
              <w:t>尽量不用嵌套，如果必须，要控制嵌套的层数</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Align w:val="center"/>
          </w:tcPr>
          <w:p w:rsidR="00F16067" w:rsidRPr="0036201A" w:rsidRDefault="008E3D22" w:rsidP="006D0DAA">
            <w:pPr>
              <w:rPr>
                <w:rFonts w:ascii="Arial" w:hAnsi="Arial" w:cs="Arial"/>
                <w:sz w:val="24"/>
              </w:rPr>
            </w:pPr>
            <w:r w:rsidRPr="006C3CB7">
              <w:rPr>
                <w:rFonts w:ascii="Arial" w:hAnsi="Arial" w:cs="Arial"/>
              </w:rPr>
              <w:t>字段长度</w:t>
            </w:r>
          </w:p>
        </w:tc>
        <w:tc>
          <w:tcPr>
            <w:tcW w:w="5122" w:type="dxa"/>
            <w:vAlign w:val="center"/>
          </w:tcPr>
          <w:p w:rsidR="00F16067" w:rsidRPr="006C3CB7" w:rsidRDefault="008E3D22" w:rsidP="006D0DAA">
            <w:pPr>
              <w:rPr>
                <w:rFonts w:ascii="Arial" w:hAnsi="Arial" w:cs="Arial"/>
              </w:rPr>
            </w:pPr>
            <w:r w:rsidRPr="006C3CB7">
              <w:rPr>
                <w:rFonts w:ascii="Arial" w:hAnsi="Arial" w:cs="Arial"/>
              </w:rPr>
              <w:t>确定的字符串，最好使用</w:t>
            </w:r>
            <w:r w:rsidRPr="006C3CB7">
              <w:rPr>
                <w:rFonts w:ascii="Arial" w:hAnsi="Arial" w:cs="Arial"/>
              </w:rPr>
              <w:t>char</w:t>
            </w:r>
            <w:r w:rsidRPr="006C3CB7">
              <w:rPr>
                <w:rFonts w:ascii="Arial" w:hAnsi="Arial" w:cs="Arial"/>
              </w:rPr>
              <w:t>代替</w:t>
            </w:r>
            <w:r w:rsidRPr="006C3CB7">
              <w:rPr>
                <w:rFonts w:ascii="Arial" w:hAnsi="Arial" w:cs="Arial"/>
              </w:rPr>
              <w:t>varchar2</w:t>
            </w:r>
            <w:r w:rsidRPr="006C3CB7">
              <w:rPr>
                <w:rFonts w:ascii="Arial" w:hAnsi="Arial" w:cs="Arial"/>
              </w:rPr>
              <w:t>，</w:t>
            </w:r>
            <w:r w:rsidRPr="006C3CB7">
              <w:rPr>
                <w:rFonts w:ascii="Arial" w:hAnsi="Arial" w:cs="Arial"/>
              </w:rPr>
              <w:t>char</w:t>
            </w:r>
            <w:r w:rsidRPr="006C3CB7">
              <w:rPr>
                <w:rFonts w:ascii="Arial" w:hAnsi="Arial" w:cs="Arial"/>
              </w:rPr>
              <w:t>比</w:t>
            </w:r>
            <w:r w:rsidRPr="006C3CB7">
              <w:rPr>
                <w:rFonts w:ascii="Arial" w:hAnsi="Arial" w:cs="Arial"/>
              </w:rPr>
              <w:t>varchar2</w:t>
            </w:r>
            <w:r w:rsidRPr="006C3CB7">
              <w:rPr>
                <w:rFonts w:ascii="Arial" w:hAnsi="Arial" w:cs="Arial"/>
              </w:rPr>
              <w:t>具有更好的查询速度</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restart"/>
            <w:vAlign w:val="center"/>
          </w:tcPr>
          <w:p w:rsidR="00F16067" w:rsidRPr="0036201A" w:rsidRDefault="008E3D22" w:rsidP="006D0DAA">
            <w:pPr>
              <w:rPr>
                <w:rFonts w:ascii="Arial" w:hAnsi="Arial" w:cs="Arial"/>
                <w:sz w:val="24"/>
              </w:rPr>
            </w:pPr>
            <w:r w:rsidRPr="006C3CB7">
              <w:rPr>
                <w:rFonts w:ascii="Arial" w:hAnsi="Arial" w:cs="Arial"/>
              </w:rPr>
              <w:t>sql</w:t>
            </w:r>
            <w:r w:rsidRPr="006C3CB7">
              <w:rPr>
                <w:rFonts w:ascii="Arial" w:hAnsi="Arial" w:cs="Arial"/>
              </w:rPr>
              <w:t>语句</w:t>
            </w:r>
          </w:p>
        </w:tc>
        <w:tc>
          <w:tcPr>
            <w:tcW w:w="5122" w:type="dxa"/>
            <w:vAlign w:val="center"/>
          </w:tcPr>
          <w:p w:rsidR="00F16067" w:rsidRPr="006C3CB7" w:rsidRDefault="008E3D22" w:rsidP="006D0DAA">
            <w:pPr>
              <w:rPr>
                <w:rFonts w:ascii="Arial" w:hAnsi="Arial" w:cs="Arial"/>
              </w:rPr>
            </w:pPr>
            <w:r w:rsidRPr="006C3CB7">
              <w:rPr>
                <w:rFonts w:ascii="Arial" w:hAnsi="Arial" w:cs="Arial"/>
              </w:rPr>
              <w:t>不推荐使用复杂的</w:t>
            </w:r>
            <w:r w:rsidRPr="006C3CB7">
              <w:rPr>
                <w:rFonts w:ascii="Arial" w:hAnsi="Arial" w:cs="Arial"/>
              </w:rPr>
              <w:t>sql</w:t>
            </w:r>
            <w:r w:rsidRPr="006C3CB7">
              <w:rPr>
                <w:rFonts w:ascii="Arial" w:hAnsi="Arial" w:cs="Arial"/>
              </w:rPr>
              <w:t>，可以考虑使用视</w:t>
            </w:r>
            <w:r w:rsidRPr="006C3CB7">
              <w:rPr>
                <w:rFonts w:ascii="Arial" w:hAnsi="Arial" w:cs="Arial"/>
              </w:rPr>
              <w:lastRenderedPageBreak/>
              <w:t>图、函数、存储过程等代替</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ign w:val="center"/>
          </w:tcPr>
          <w:p w:rsidR="00F16067" w:rsidRPr="0036201A" w:rsidRDefault="00F16067" w:rsidP="006D0DAA">
            <w:pPr>
              <w:rPr>
                <w:rFonts w:ascii="Arial" w:hAnsi="Arial" w:cs="Arial"/>
                <w:sz w:val="24"/>
              </w:rPr>
            </w:pPr>
          </w:p>
        </w:tc>
        <w:tc>
          <w:tcPr>
            <w:tcW w:w="5122" w:type="dxa"/>
            <w:vAlign w:val="center"/>
          </w:tcPr>
          <w:p w:rsidR="00F16067" w:rsidRPr="006C3CB7" w:rsidRDefault="008E3D22" w:rsidP="006D0DAA">
            <w:pPr>
              <w:rPr>
                <w:rFonts w:ascii="Arial" w:hAnsi="Arial" w:cs="Arial"/>
              </w:rPr>
            </w:pPr>
            <w:r w:rsidRPr="006C3CB7">
              <w:rPr>
                <w:rFonts w:ascii="Arial" w:hAnsi="Arial" w:cs="Arial"/>
              </w:rPr>
              <w:t>除非必须，严禁使用</w:t>
            </w:r>
            <w:r w:rsidRPr="006C3CB7">
              <w:rPr>
                <w:rFonts w:ascii="Arial" w:hAnsi="Arial" w:cs="Arial"/>
              </w:rPr>
              <w:t>s</w:t>
            </w:r>
            <w:r w:rsidRPr="006C3CB7">
              <w:rPr>
                <w:rFonts w:ascii="Arial" w:hAnsi="Arial" w:cs="Arial"/>
                <w:kern w:val="0"/>
              </w:rPr>
              <w:t>elect *</w:t>
            </w:r>
            <w:r w:rsidRPr="006C3CB7">
              <w:rPr>
                <w:rFonts w:ascii="Arial" w:hAnsi="Arial" w:cs="Arial"/>
                <w:kern w:val="0"/>
              </w:rPr>
              <w:t>，更</w:t>
            </w:r>
            <w:r w:rsidRPr="006C3CB7">
              <w:rPr>
                <w:rFonts w:ascii="Arial" w:hAnsi="Arial" w:cs="Arial"/>
              </w:rPr>
              <w:t>严禁</w:t>
            </w:r>
            <w:r w:rsidRPr="006C3CB7">
              <w:rPr>
                <w:rFonts w:ascii="Arial" w:hAnsi="Arial" w:cs="Arial"/>
                <w:kern w:val="0"/>
              </w:rPr>
              <w:t>使用没有条件的</w:t>
            </w:r>
            <w:r w:rsidRPr="006C3CB7">
              <w:rPr>
                <w:rFonts w:ascii="Arial" w:hAnsi="Arial" w:cs="Arial"/>
              </w:rPr>
              <w:t>s</w:t>
            </w:r>
            <w:r w:rsidRPr="006C3CB7">
              <w:rPr>
                <w:rFonts w:ascii="Arial" w:hAnsi="Arial" w:cs="Arial"/>
                <w:kern w:val="0"/>
              </w:rPr>
              <w:t>elect *</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ign w:val="center"/>
          </w:tcPr>
          <w:p w:rsidR="00F16067" w:rsidRPr="0036201A" w:rsidRDefault="00F16067" w:rsidP="006D0DAA">
            <w:pPr>
              <w:rPr>
                <w:rFonts w:ascii="Arial" w:hAnsi="Arial" w:cs="Arial"/>
                <w:sz w:val="24"/>
              </w:rPr>
            </w:pPr>
          </w:p>
        </w:tc>
        <w:tc>
          <w:tcPr>
            <w:tcW w:w="5122" w:type="dxa"/>
            <w:vAlign w:val="center"/>
          </w:tcPr>
          <w:p w:rsidR="00F16067" w:rsidRPr="006C3CB7" w:rsidRDefault="008E3D22" w:rsidP="006D0DAA">
            <w:pPr>
              <w:rPr>
                <w:rFonts w:ascii="Arial" w:hAnsi="Arial" w:cs="Arial"/>
              </w:rPr>
            </w:pPr>
            <w:r w:rsidRPr="006C3CB7">
              <w:rPr>
                <w:rFonts w:ascii="Arial" w:hAnsi="Arial" w:cs="Arial"/>
                <w:kern w:val="0"/>
              </w:rPr>
              <w:t>insert</w:t>
            </w:r>
            <w:r w:rsidRPr="006C3CB7">
              <w:rPr>
                <w:rFonts w:ascii="Arial" w:hAnsi="Arial" w:cs="Arial"/>
                <w:kern w:val="0"/>
              </w:rPr>
              <w:t>语句必须对应的指明列与值</w:t>
            </w:r>
          </w:p>
        </w:tc>
      </w:tr>
      <w:tr w:rsidR="00F16067" w:rsidRPr="0036201A" w:rsidTr="006D0DAA">
        <w:trPr>
          <w:trHeight w:val="567"/>
        </w:trPr>
        <w:tc>
          <w:tcPr>
            <w:tcW w:w="988" w:type="dxa"/>
            <w:vAlign w:val="center"/>
          </w:tcPr>
          <w:p w:rsidR="00F16067" w:rsidRPr="0036201A" w:rsidRDefault="00F16067" w:rsidP="006D0DAA">
            <w:pPr>
              <w:rPr>
                <w:rFonts w:ascii="Arial" w:hAnsi="Arial" w:cs="Arial"/>
                <w:sz w:val="24"/>
              </w:rPr>
            </w:pPr>
          </w:p>
        </w:tc>
        <w:tc>
          <w:tcPr>
            <w:tcW w:w="2412" w:type="dxa"/>
            <w:vMerge/>
            <w:vAlign w:val="center"/>
          </w:tcPr>
          <w:p w:rsidR="00F16067" w:rsidRPr="0036201A" w:rsidRDefault="00F16067" w:rsidP="006D0DAA">
            <w:pPr>
              <w:rPr>
                <w:rFonts w:ascii="Arial" w:hAnsi="Arial" w:cs="Arial"/>
                <w:sz w:val="24"/>
              </w:rPr>
            </w:pPr>
          </w:p>
        </w:tc>
        <w:tc>
          <w:tcPr>
            <w:tcW w:w="5122" w:type="dxa"/>
            <w:vAlign w:val="center"/>
          </w:tcPr>
          <w:p w:rsidR="00F16067" w:rsidRPr="006C3CB7" w:rsidRDefault="008E3D22" w:rsidP="006D0DAA">
            <w:pPr>
              <w:rPr>
                <w:rFonts w:ascii="Arial" w:hAnsi="Arial" w:cs="Arial"/>
                <w:kern w:val="0"/>
              </w:rPr>
            </w:pPr>
            <w:r w:rsidRPr="006C3CB7">
              <w:rPr>
                <w:rFonts w:ascii="Arial" w:hAnsi="Arial" w:cs="Arial"/>
              </w:rPr>
              <w:t>相同的查询一定要用相同的</w:t>
            </w:r>
            <w:r w:rsidRPr="006C3CB7">
              <w:rPr>
                <w:rFonts w:ascii="Arial" w:hAnsi="Arial" w:cs="Arial"/>
              </w:rPr>
              <w:t>sql</w:t>
            </w:r>
            <w:r w:rsidRPr="006C3CB7">
              <w:rPr>
                <w:rFonts w:ascii="Arial" w:hAnsi="Arial" w:cs="Arial"/>
              </w:rPr>
              <w:t>，只有这样，才能使用</w:t>
            </w:r>
            <w:r w:rsidRPr="006C3CB7">
              <w:rPr>
                <w:rFonts w:ascii="Arial" w:hAnsi="Arial" w:cs="Arial"/>
              </w:rPr>
              <w:t>pg</w:t>
            </w:r>
            <w:r w:rsidRPr="006C3CB7">
              <w:rPr>
                <w:rFonts w:ascii="Arial" w:hAnsi="Arial" w:cs="Arial"/>
              </w:rPr>
              <w:t>的共享缓存区</w:t>
            </w:r>
          </w:p>
        </w:tc>
      </w:tr>
    </w:tbl>
    <w:p w:rsidR="00F16067" w:rsidRPr="006C3CB7" w:rsidRDefault="00F16067">
      <w:pPr>
        <w:rPr>
          <w:rFonts w:ascii="Arial" w:hAnsi="Arial" w:cs="Arial"/>
        </w:rPr>
      </w:pPr>
    </w:p>
    <w:p w:rsidR="00F16067" w:rsidRPr="0036201A" w:rsidRDefault="008E3D22">
      <w:pPr>
        <w:rPr>
          <w:rFonts w:ascii="Arial" w:hAnsi="Arial" w:cs="Arial"/>
        </w:rPr>
      </w:pPr>
      <w:r w:rsidRPr="0036201A">
        <w:rPr>
          <w:rFonts w:ascii="Arial" w:hAnsi="Arial" w:cs="Arial"/>
        </w:rPr>
        <w:br w:type="page"/>
      </w:r>
    </w:p>
    <w:p w:rsidR="00F16067" w:rsidRPr="0036201A" w:rsidRDefault="008E3D22">
      <w:pPr>
        <w:pStyle w:val="1"/>
        <w:numPr>
          <w:ilvl w:val="0"/>
          <w:numId w:val="13"/>
        </w:numPr>
        <w:jc w:val="left"/>
        <w:rPr>
          <w:rFonts w:ascii="Arial" w:hAnsi="Arial" w:cs="Arial"/>
        </w:rPr>
      </w:pPr>
      <w:bookmarkStart w:id="43" w:name="_Toc11016"/>
      <w:r w:rsidRPr="0036201A">
        <w:rPr>
          <w:rFonts w:ascii="Arial" w:hAnsi="Arial" w:cs="Arial"/>
        </w:rPr>
        <w:lastRenderedPageBreak/>
        <w:t>数据库管理与维护说明</w:t>
      </w:r>
      <w:bookmarkEnd w:id="43"/>
    </w:p>
    <w:p w:rsidR="00F16067" w:rsidRPr="0036201A" w:rsidRDefault="008E3D22" w:rsidP="006C3CB7">
      <w:pPr>
        <w:spacing w:line="300" w:lineRule="auto"/>
        <w:ind w:firstLineChars="200" w:firstLine="560"/>
        <w:rPr>
          <w:rFonts w:ascii="Arial" w:hAnsi="Arial" w:cs="Arial"/>
        </w:rPr>
      </w:pPr>
      <w:r w:rsidRPr="006C3CB7">
        <w:rPr>
          <w:rFonts w:ascii="Arial" w:hAnsi="Arial" w:cs="Arial"/>
        </w:rPr>
        <w:t>为了更好的管理数据库，在数据库的安全性设计、逻辑设计与物理设计中都</w:t>
      </w:r>
      <w:r w:rsidR="006D0DAA" w:rsidRPr="006C3CB7">
        <w:rPr>
          <w:rFonts w:ascii="Arial" w:hAnsi="Arial" w:cs="Arial"/>
        </w:rPr>
        <w:t>应采用</w:t>
      </w:r>
      <w:r w:rsidRPr="006C3CB7">
        <w:rPr>
          <w:rFonts w:ascii="Arial" w:hAnsi="Arial" w:cs="Arial"/>
        </w:rPr>
        <w:t>措施，在安全性方面，采用密码登录、角色管理、权限管理等，在数据库设计中，尽量采用主</w:t>
      </w:r>
      <w:r w:rsidRPr="006C3CB7">
        <w:rPr>
          <w:rFonts w:ascii="Arial" w:hAnsi="Arial" w:cs="Arial"/>
        </w:rPr>
        <w:t>/</w:t>
      </w:r>
      <w:r w:rsidRPr="006C3CB7">
        <w:rPr>
          <w:rFonts w:ascii="Arial" w:hAnsi="Arial" w:cs="Arial"/>
        </w:rPr>
        <w:t>外键约束、</w:t>
      </w:r>
      <w:r w:rsidRPr="006C3CB7">
        <w:rPr>
          <w:rFonts w:ascii="Arial" w:hAnsi="Arial" w:cs="Arial"/>
        </w:rPr>
        <w:t>check</w:t>
      </w:r>
      <w:r w:rsidRPr="006C3CB7">
        <w:rPr>
          <w:rFonts w:ascii="Arial" w:hAnsi="Arial" w:cs="Arial"/>
        </w:rPr>
        <w:t>约束、</w:t>
      </w:r>
      <w:r w:rsidRPr="006C3CB7">
        <w:rPr>
          <w:rFonts w:ascii="Arial" w:hAnsi="Arial" w:cs="Arial"/>
        </w:rPr>
        <w:t>default</w:t>
      </w:r>
      <w:r w:rsidRPr="006C3CB7">
        <w:rPr>
          <w:rFonts w:ascii="Arial" w:hAnsi="Arial" w:cs="Arial"/>
        </w:rPr>
        <w:t>约束等来保证数据的完整性与一致性。</w:t>
      </w:r>
    </w:p>
    <w:p w:rsidR="00B1116D" w:rsidRPr="0036201A" w:rsidRDefault="00B1116D" w:rsidP="006C3CB7">
      <w:pPr>
        <w:spacing w:line="300" w:lineRule="auto"/>
        <w:ind w:firstLineChars="200" w:firstLine="560"/>
        <w:rPr>
          <w:rFonts w:ascii="Arial" w:hAnsi="Arial" w:cs="Arial"/>
        </w:rPr>
      </w:pPr>
    </w:p>
    <w:sectPr w:rsidR="00B1116D" w:rsidRPr="0036201A" w:rsidSect="006C3CB7">
      <w:pgSz w:w="11906" w:h="16838"/>
      <w:pgMar w:top="1440" w:right="1800" w:bottom="1440" w:left="1800" w:header="851" w:footer="850" w:gutter="0"/>
      <w:cols w:space="720"/>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985" w:rsidRDefault="00B90985">
      <w:r>
        <w:separator/>
      </w:r>
    </w:p>
  </w:endnote>
  <w:endnote w:type="continuationSeparator" w:id="0">
    <w:p w:rsidR="00B90985" w:rsidRDefault="00B90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Sim Sun">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067" w:rsidRDefault="008E3D22">
    <w:pPr>
      <w:pStyle w:val="af"/>
      <w:framePr w:wrap="around" w:vAnchor="text" w:hAnchor="margin" w:xAlign="center" w:y="1"/>
      <w:rPr>
        <w:rStyle w:val="af5"/>
      </w:rPr>
    </w:pPr>
    <w:r>
      <w:fldChar w:fldCharType="begin"/>
    </w:r>
    <w:r>
      <w:rPr>
        <w:rStyle w:val="af5"/>
      </w:rPr>
      <w:instrText xml:space="preserve">PAGE  </w:instrText>
    </w:r>
    <w:r>
      <w:fldChar w:fldCharType="end"/>
    </w:r>
  </w:p>
  <w:p w:rsidR="00F16067" w:rsidRDefault="00F16067">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610815"/>
      <w:docPartObj>
        <w:docPartGallery w:val="Page Numbers (Bottom of Page)"/>
        <w:docPartUnique/>
      </w:docPartObj>
    </w:sdtPr>
    <w:sdtEndPr>
      <w:rPr>
        <w:rFonts w:ascii="仿宋" w:hAnsi="仿宋"/>
      </w:rPr>
    </w:sdtEndPr>
    <w:sdtContent>
      <w:p w:rsidR="00AE6F30" w:rsidRPr="006D0DAA" w:rsidRDefault="0036201A" w:rsidP="00AE6F30">
        <w:pPr>
          <w:pStyle w:val="af"/>
          <w:jc w:val="right"/>
          <w:rPr>
            <w:rFonts w:ascii="仿宋" w:hAnsi="仿宋"/>
          </w:rPr>
        </w:pPr>
        <w:r w:rsidRPr="006D0DAA">
          <w:rPr>
            <w:rFonts w:ascii="仿宋" w:hAnsi="仿宋"/>
          </w:rPr>
          <w:t>第</w:t>
        </w:r>
        <w:r w:rsidR="00AE6F30" w:rsidRPr="006D0DAA">
          <w:rPr>
            <w:rFonts w:ascii="仿宋" w:hAnsi="仿宋"/>
          </w:rPr>
          <w:fldChar w:fldCharType="begin"/>
        </w:r>
        <w:r w:rsidR="00AE6F30" w:rsidRPr="006D0DAA">
          <w:rPr>
            <w:rFonts w:ascii="仿宋" w:hAnsi="仿宋"/>
          </w:rPr>
          <w:instrText>PAGE   \* MERGEFORMAT</w:instrText>
        </w:r>
        <w:r w:rsidR="00AE6F30" w:rsidRPr="006D0DAA">
          <w:rPr>
            <w:rFonts w:ascii="仿宋" w:hAnsi="仿宋"/>
          </w:rPr>
          <w:fldChar w:fldCharType="separate"/>
        </w:r>
        <w:r w:rsidR="00961CFC" w:rsidRPr="00961CFC">
          <w:rPr>
            <w:rFonts w:ascii="仿宋" w:hAnsi="仿宋"/>
            <w:noProof/>
            <w:lang w:val="zh-CN"/>
          </w:rPr>
          <w:t>2</w:t>
        </w:r>
        <w:r w:rsidR="00AE6F30" w:rsidRPr="006D0DAA">
          <w:rPr>
            <w:rFonts w:ascii="仿宋" w:hAnsi="仿宋"/>
          </w:rPr>
          <w:fldChar w:fldCharType="end"/>
        </w:r>
        <w:r w:rsidRPr="006D0DAA">
          <w:rPr>
            <w:rFonts w:ascii="仿宋" w:hAnsi="仿宋"/>
          </w:rPr>
          <w:t>页</w:t>
        </w:r>
      </w:p>
    </w:sdtContent>
  </w:sdt>
  <w:p w:rsidR="00F16067" w:rsidRPr="006D0DAA" w:rsidRDefault="00AE6F30">
    <w:pPr>
      <w:pStyle w:val="af"/>
      <w:rPr>
        <w:rFonts w:ascii="仿宋" w:hAnsi="仿宋"/>
      </w:rPr>
    </w:pPr>
    <w:r w:rsidRPr="006D0DAA">
      <w:rPr>
        <w:rFonts w:ascii="仿宋" w:hAnsi="仿宋" w:hint="eastAsia"/>
      </w:rPr>
      <w:t>@</w:t>
    </w:r>
    <w:r w:rsidRPr="006D0DAA">
      <w:rPr>
        <w:rFonts w:ascii="仿宋" w:hAnsi="仿宋"/>
      </w:rPr>
      <w:t>万贸科技</w:t>
    </w:r>
    <w:r w:rsidRPr="006D0DAA">
      <w:rPr>
        <w:rFonts w:ascii="仿宋" w:hAnsi="仿宋" w:hint="eastAsia"/>
      </w:rPr>
      <w:t>，2018</w:t>
    </w:r>
    <w:r w:rsidR="008E3D22" w:rsidRPr="006D0DAA">
      <w:rPr>
        <w:rFonts w:ascii="仿宋" w:hAnsi="仿宋" w:hint="eastAsia"/>
      </w:rPr>
      <w:t xml:space="preserve">                                            </w:t>
    </w:r>
    <w:r w:rsidR="008E3D22" w:rsidRPr="006D0DAA">
      <w:rPr>
        <w:rFonts w:ascii="仿宋" w:hAnsi="仿宋" w:hint="eastAsia"/>
        <w:sz w:val="21"/>
        <w:szCs w:val="21"/>
      </w:rPr>
      <w:t xml:space="preserve"> </w:t>
    </w:r>
  </w:p>
  <w:p w:rsidR="00F16067" w:rsidRDefault="00F16067">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1CFC" w:rsidRDefault="00961CFC">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985" w:rsidRDefault="00B90985">
      <w:r>
        <w:separator/>
      </w:r>
    </w:p>
  </w:footnote>
  <w:footnote w:type="continuationSeparator" w:id="0">
    <w:p w:rsidR="00B90985" w:rsidRDefault="00B909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8C" w:rsidRDefault="00B90985">
    <w:pPr>
      <w:pStyle w:val="af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0573110" o:spid="_x0000_s2050" type="#_x0000_t136" style="position:absolute;left:0;text-align:left;margin-left:0;margin-top:0;width:482.4pt;height:79.8pt;rotation:315;z-index:-251655168;mso-position-horizontal:center;mso-position-horizontal-relative:margin;mso-position-vertical:center;mso-position-vertical-relative:margin" o:allowincell="f" fillcolor="silver" stroked="f">
          <v:fill opacity=".5"/>
          <v:textpath style="font-family:&quot;仿宋&quot;;font-size:80pt" string="国家电网公司"/>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067" w:rsidRPr="00AE6F30" w:rsidRDefault="00B90985" w:rsidP="00961CFC">
    <w:pPr>
      <w:pStyle w:val="af0"/>
      <w:pBdr>
        <w:bottom w:val="single" w:sz="4" w:space="1" w:color="auto"/>
      </w:pBdr>
      <w:spacing w:line="240" w:lineRule="auto"/>
      <w:jc w:val="left"/>
      <w:rPr>
        <w:rFonts w:ascii="仿宋" w:hAnsi="仿宋"/>
      </w:rPr>
    </w:pPr>
    <w:r>
      <w:rPr>
        <w:rFonts w:eastAsia="宋体"/>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0573111" o:spid="_x0000_s2051" type="#_x0000_t136" style="position:absolute;margin-left:0;margin-top:0;width:482.4pt;height:79.8pt;rotation:315;z-index:-251653120;mso-position-horizontal:center;mso-position-horizontal-relative:margin;mso-position-vertical:center;mso-position-vertical-relative:margin" o:allowincell="f" fillcolor="silver" stroked="f">
          <v:fill opacity=".5"/>
          <v:textpath style="font-family:&quot;仿宋&quot;;font-size:80pt" string="国家电网公司"/>
          <w10:wrap anchorx="margin" anchory="margin"/>
        </v:shape>
      </w:pict>
    </w:r>
    <w:r w:rsidR="00AE6F30" w:rsidRPr="00AE6F30">
      <w:rPr>
        <w:rFonts w:ascii="仿宋" w:hAnsi="仿宋" w:hint="eastAsia"/>
      </w:rPr>
      <w:t>基于立体巡检体系的无人机装备在智能巡检作业中的综合示范应用项目</w:t>
    </w:r>
    <w:r w:rsidR="00AE6F30">
      <w:rPr>
        <w:rFonts w:ascii="仿宋" w:hAnsi="仿宋" w:hint="eastAsia"/>
      </w:rPr>
      <w:t xml:space="preserve">            </w:t>
    </w:r>
    <w:r w:rsidR="00961CFC">
      <w:rPr>
        <w:rFonts w:ascii="仿宋" w:hAnsi="仿宋" w:hint="eastAsia"/>
      </w:rPr>
      <w:t xml:space="preserve">        </w:t>
    </w:r>
    <w:bookmarkStart w:id="1" w:name="_GoBack"/>
    <w:bookmarkEnd w:id="1"/>
    <w:r w:rsidR="008E3D22" w:rsidRPr="00AE6F30">
      <w:rPr>
        <w:rFonts w:ascii="仿宋" w:hAnsi="仿宋" w:hint="eastAsia"/>
      </w:rPr>
      <w:t>数据库设计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F30" w:rsidRDefault="00B90985" w:rsidP="00AE6F30">
    <w:pPr>
      <w:pStyle w:val="af0"/>
      <w:pBdr>
        <w:bottom w:val="none" w:sz="0" w:space="0" w:color="auto"/>
      </w:pBd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0573109" o:spid="_x0000_s2049" type="#_x0000_t136" style="position:absolute;left:0;text-align:left;margin-left:0;margin-top:0;width:482.4pt;height:79.8pt;rotation:315;z-index:-251657216;mso-position-horizontal:center;mso-position-horizontal-relative:margin;mso-position-vertical:center;mso-position-vertical-relative:margin" o:allowincell="f" fillcolor="silver" stroked="f">
          <v:fill opacity=".5"/>
          <v:textpath style="font-family:&quot;仿宋&quot;;font-size:80pt" string="国家电网公司"/>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0000004"/>
    <w:multiLevelType w:val="multilevel"/>
    <w:tmpl w:val="00000004"/>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0000000E"/>
    <w:multiLevelType w:val="multilevel"/>
    <w:tmpl w:val="0000000E"/>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0000000F"/>
    <w:multiLevelType w:val="multilevel"/>
    <w:tmpl w:val="0000000F"/>
    <w:lvl w:ilvl="0">
      <w:start w:val="1"/>
      <w:numFmt w:val="decimal"/>
      <w:lvlText w:val="%1."/>
      <w:lvlJc w:val="left"/>
      <w:pPr>
        <w:ind w:left="425" w:hanging="425"/>
      </w:pPr>
    </w:lvl>
    <w:lvl w:ilvl="1">
      <w:start w:val="1"/>
      <w:numFmt w:val="decimal"/>
      <w:lvlText w:val="%1.%2."/>
      <w:lvlJc w:val="left"/>
      <w:pPr>
        <w:ind w:left="567" w:hanging="567"/>
      </w:pPr>
      <w:rPr>
        <w:rFonts w:hint="eastAsia"/>
        <w:b w:val="0"/>
        <w:sz w:val="24"/>
        <w:szCs w:val="24"/>
      </w:rPr>
    </w:lvl>
    <w:lvl w:ilvl="2">
      <w:start w:val="1"/>
      <w:numFmt w:val="decimal"/>
      <w:lvlText w:val="%1.%2.%3."/>
      <w:lvlJc w:val="left"/>
      <w:pPr>
        <w:ind w:left="709" w:hanging="709"/>
      </w:pPr>
      <w:rPr>
        <w:rFonts w:ascii="黑体" w:eastAsia="黑体" w:hAnsi="黑体"/>
        <w:sz w:val="28"/>
        <w:szCs w:val="28"/>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F971D39"/>
    <w:multiLevelType w:val="multilevel"/>
    <w:tmpl w:val="1F971D39"/>
    <w:lvl w:ilvl="0">
      <w:start w:val="1"/>
      <w:numFmt w:val="chineseCountingThousand"/>
      <w:suff w:val="nothing"/>
      <w:lvlText w:val="第%1章  "/>
      <w:lvlJc w:val="left"/>
      <w:pPr>
        <w:ind w:left="4679" w:firstLine="0"/>
      </w:pPr>
      <w:rPr>
        <w:rFonts w:hint="eastAsia"/>
      </w:rPr>
    </w:lvl>
    <w:lvl w:ilvl="1">
      <w:start w:val="1"/>
      <w:numFmt w:val="decimal"/>
      <w:isLgl/>
      <w:suff w:val="nothing"/>
      <w:lvlText w:val="%1.%2 "/>
      <w:lvlJc w:val="left"/>
      <w:pPr>
        <w:ind w:left="0" w:firstLine="0"/>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2">
      <w:start w:val="1"/>
      <w:numFmt w:val="decimal"/>
      <w:isLgl/>
      <w:suff w:val="nothing"/>
      <w:lvlText w:val="%1.%2.%3 "/>
      <w:lvlJc w:val="left"/>
      <w:pPr>
        <w:ind w:left="568" w:firstLine="0"/>
      </w:pPr>
      <w:rPr>
        <w:rFonts w:hint="eastAsia"/>
        <w:lang w:val="en-US"/>
      </w:rPr>
    </w:lvl>
    <w:lvl w:ilvl="3">
      <w:start w:val="1"/>
      <w:numFmt w:val="decimal"/>
      <w:isLgl/>
      <w:suff w:val="nothing"/>
      <w:lvlText w:val="%1.%2.%3.%4 "/>
      <w:lvlJc w:val="left"/>
      <w:pPr>
        <w:ind w:left="0" w:firstLine="0"/>
      </w:pPr>
      <w:rPr>
        <w:rFonts w:hint="eastAsia"/>
      </w:rPr>
    </w:lvl>
    <w:lvl w:ilvl="4">
      <w:start w:val="1"/>
      <w:numFmt w:val="decimal"/>
      <w:isLgl/>
      <w:suff w:val="nothing"/>
      <w:lvlText w:val="%1.%2.%3.%4.%5 "/>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2F0A42A3"/>
    <w:multiLevelType w:val="multilevel"/>
    <w:tmpl w:val="2F0A42A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34B65C3B"/>
    <w:multiLevelType w:val="multilevel"/>
    <w:tmpl w:val="34B65C3B"/>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40D269AC"/>
    <w:multiLevelType w:val="multilevel"/>
    <w:tmpl w:val="40D269A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48984399"/>
    <w:multiLevelType w:val="multilevel"/>
    <w:tmpl w:val="48984399"/>
    <w:lvl w:ilvl="0">
      <w:start w:val="4"/>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4ECB0BD2"/>
    <w:multiLevelType w:val="multilevel"/>
    <w:tmpl w:val="4ECB0BD2"/>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1265"/>
        </w:tabs>
        <w:ind w:left="1265" w:hanging="420"/>
      </w:pPr>
      <w:rPr>
        <w:rFonts w:ascii="Wingdings" w:hAnsi="Wingdings" w:hint="default"/>
      </w:rPr>
    </w:lvl>
    <w:lvl w:ilvl="2">
      <w:start w:val="1"/>
      <w:numFmt w:val="bullet"/>
      <w:lvlText w:val=""/>
      <w:lvlJc w:val="left"/>
      <w:pPr>
        <w:tabs>
          <w:tab w:val="left" w:pos="1685"/>
        </w:tabs>
        <w:ind w:left="1685" w:hanging="420"/>
      </w:pPr>
      <w:rPr>
        <w:rFonts w:ascii="Wingdings" w:hAnsi="Wingdings" w:hint="default"/>
      </w:rPr>
    </w:lvl>
    <w:lvl w:ilvl="3">
      <w:start w:val="1"/>
      <w:numFmt w:val="bullet"/>
      <w:lvlText w:val=""/>
      <w:lvlJc w:val="left"/>
      <w:pPr>
        <w:tabs>
          <w:tab w:val="left" w:pos="2105"/>
        </w:tabs>
        <w:ind w:left="2105" w:hanging="420"/>
      </w:pPr>
      <w:rPr>
        <w:rFonts w:ascii="Wingdings" w:hAnsi="Wingdings" w:hint="default"/>
      </w:rPr>
    </w:lvl>
    <w:lvl w:ilvl="4">
      <w:start w:val="1"/>
      <w:numFmt w:val="bullet"/>
      <w:lvlText w:val=""/>
      <w:lvlJc w:val="left"/>
      <w:pPr>
        <w:tabs>
          <w:tab w:val="left" w:pos="2525"/>
        </w:tabs>
        <w:ind w:left="2525" w:hanging="420"/>
      </w:pPr>
      <w:rPr>
        <w:rFonts w:ascii="Wingdings" w:hAnsi="Wingdings" w:hint="default"/>
      </w:rPr>
    </w:lvl>
    <w:lvl w:ilvl="5">
      <w:start w:val="1"/>
      <w:numFmt w:val="bullet"/>
      <w:lvlText w:val=""/>
      <w:lvlJc w:val="left"/>
      <w:pPr>
        <w:tabs>
          <w:tab w:val="left" w:pos="2945"/>
        </w:tabs>
        <w:ind w:left="2945" w:hanging="420"/>
      </w:pPr>
      <w:rPr>
        <w:rFonts w:ascii="Wingdings" w:hAnsi="Wingdings" w:hint="default"/>
      </w:rPr>
    </w:lvl>
    <w:lvl w:ilvl="6">
      <w:start w:val="1"/>
      <w:numFmt w:val="bullet"/>
      <w:lvlText w:val=""/>
      <w:lvlJc w:val="left"/>
      <w:pPr>
        <w:tabs>
          <w:tab w:val="left" w:pos="3365"/>
        </w:tabs>
        <w:ind w:left="3365" w:hanging="420"/>
      </w:pPr>
      <w:rPr>
        <w:rFonts w:ascii="Wingdings" w:hAnsi="Wingdings" w:hint="default"/>
      </w:rPr>
    </w:lvl>
    <w:lvl w:ilvl="7">
      <w:start w:val="1"/>
      <w:numFmt w:val="bullet"/>
      <w:lvlText w:val=""/>
      <w:lvlJc w:val="left"/>
      <w:pPr>
        <w:tabs>
          <w:tab w:val="left" w:pos="3785"/>
        </w:tabs>
        <w:ind w:left="3785" w:hanging="420"/>
      </w:pPr>
      <w:rPr>
        <w:rFonts w:ascii="Wingdings" w:hAnsi="Wingdings" w:hint="default"/>
      </w:rPr>
    </w:lvl>
    <w:lvl w:ilvl="8">
      <w:start w:val="1"/>
      <w:numFmt w:val="bullet"/>
      <w:lvlText w:val=""/>
      <w:lvlJc w:val="left"/>
      <w:pPr>
        <w:tabs>
          <w:tab w:val="left" w:pos="4205"/>
        </w:tabs>
        <w:ind w:left="4205" w:hanging="420"/>
      </w:pPr>
      <w:rPr>
        <w:rFonts w:ascii="Wingdings" w:hAnsi="Wingdings" w:hint="default"/>
      </w:rPr>
    </w:lvl>
  </w:abstractNum>
  <w:abstractNum w:abstractNumId="10">
    <w:nsid w:val="50A93512"/>
    <w:multiLevelType w:val="multilevel"/>
    <w:tmpl w:val="50A9351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58F332B1"/>
    <w:multiLevelType w:val="multilevel"/>
    <w:tmpl w:val="FD987456"/>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5ED56EFF"/>
    <w:multiLevelType w:val="multilevel"/>
    <w:tmpl w:val="5ED56EFF"/>
    <w:lvl w:ilvl="0">
      <w:start w:val="1"/>
      <w:numFmt w:val="chineseCountingThousand"/>
      <w:suff w:val="nothing"/>
      <w:lvlText w:val="第%1章"/>
      <w:lvlJc w:val="left"/>
      <w:pPr>
        <w:ind w:left="2552"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decimal"/>
      <w:pStyle w:val="4"/>
      <w:lvlText w:val="%4."/>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3">
    <w:nsid w:val="61960F0A"/>
    <w:multiLevelType w:val="multilevel"/>
    <w:tmpl w:val="61960F0A"/>
    <w:lvl w:ilvl="0">
      <w:start w:val="5"/>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2"/>
  </w:num>
  <w:num w:numId="2">
    <w:abstractNumId w:val="9"/>
  </w:num>
  <w:num w:numId="3">
    <w:abstractNumId w:val="5"/>
  </w:num>
  <w:num w:numId="4">
    <w:abstractNumId w:val="0"/>
  </w:num>
  <w:num w:numId="5">
    <w:abstractNumId w:val="3"/>
  </w:num>
  <w:num w:numId="6">
    <w:abstractNumId w:val="10"/>
  </w:num>
  <w:num w:numId="7">
    <w:abstractNumId w:val="7"/>
  </w:num>
  <w:num w:numId="8">
    <w:abstractNumId w:val="2"/>
  </w:num>
  <w:num w:numId="9">
    <w:abstractNumId w:val="1"/>
  </w:num>
  <w:num w:numId="10">
    <w:abstractNumId w:val="8"/>
  </w:num>
  <w:num w:numId="11">
    <w:abstractNumId w:val="6"/>
  </w:num>
  <w:num w:numId="12">
    <w:abstractNumId w:val="4"/>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bordersDoNotSurroundFooter/>
  <w:hideSpellingErrors/>
  <w:defaultTabStop w:val="420"/>
  <w:drawingGridHorizontalSpacing w:val="140"/>
  <w:drawingGridVerticalSpacing w:val="381"/>
  <w:displayHorizontalDrawingGridEvery w:val="0"/>
  <w:characterSpacingControl w:val="compressPunctuation"/>
  <w:doNotValidateAgainstSchema/>
  <w:doNotDemarcateInvalidXml/>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474"/>
    <w:rsid w:val="000134AB"/>
    <w:rsid w:val="000142E9"/>
    <w:rsid w:val="00035449"/>
    <w:rsid w:val="000510A0"/>
    <w:rsid w:val="0007522E"/>
    <w:rsid w:val="000846A3"/>
    <w:rsid w:val="000A49AC"/>
    <w:rsid w:val="000A5971"/>
    <w:rsid w:val="000A70EC"/>
    <w:rsid w:val="000A7CA0"/>
    <w:rsid w:val="000B322D"/>
    <w:rsid w:val="000C0D26"/>
    <w:rsid w:val="000D2239"/>
    <w:rsid w:val="000D4422"/>
    <w:rsid w:val="000E2BA7"/>
    <w:rsid w:val="000E3313"/>
    <w:rsid w:val="000F6436"/>
    <w:rsid w:val="000F7352"/>
    <w:rsid w:val="001111DD"/>
    <w:rsid w:val="001205D3"/>
    <w:rsid w:val="001256CD"/>
    <w:rsid w:val="00133A76"/>
    <w:rsid w:val="001360C3"/>
    <w:rsid w:val="00152B57"/>
    <w:rsid w:val="00161049"/>
    <w:rsid w:val="00167253"/>
    <w:rsid w:val="00167504"/>
    <w:rsid w:val="00172A27"/>
    <w:rsid w:val="00194649"/>
    <w:rsid w:val="00194B8F"/>
    <w:rsid w:val="001A687C"/>
    <w:rsid w:val="001A71A6"/>
    <w:rsid w:val="001C583E"/>
    <w:rsid w:val="001C642C"/>
    <w:rsid w:val="001D155E"/>
    <w:rsid w:val="001D1C63"/>
    <w:rsid w:val="001D2D40"/>
    <w:rsid w:val="00202867"/>
    <w:rsid w:val="00212B52"/>
    <w:rsid w:val="00233B18"/>
    <w:rsid w:val="00256636"/>
    <w:rsid w:val="00261756"/>
    <w:rsid w:val="0027778F"/>
    <w:rsid w:val="002914B5"/>
    <w:rsid w:val="002962D6"/>
    <w:rsid w:val="002B478D"/>
    <w:rsid w:val="002B67AF"/>
    <w:rsid w:val="002C43B8"/>
    <w:rsid w:val="002C6316"/>
    <w:rsid w:val="002E011A"/>
    <w:rsid w:val="002E0703"/>
    <w:rsid w:val="002F4499"/>
    <w:rsid w:val="0030715C"/>
    <w:rsid w:val="003134CD"/>
    <w:rsid w:val="00333307"/>
    <w:rsid w:val="003335C8"/>
    <w:rsid w:val="0033394B"/>
    <w:rsid w:val="00337E00"/>
    <w:rsid w:val="00341ECC"/>
    <w:rsid w:val="003519EF"/>
    <w:rsid w:val="00354EC4"/>
    <w:rsid w:val="0036201A"/>
    <w:rsid w:val="00362E63"/>
    <w:rsid w:val="00386806"/>
    <w:rsid w:val="00386F28"/>
    <w:rsid w:val="003A0FF0"/>
    <w:rsid w:val="003A25B2"/>
    <w:rsid w:val="003C1CB2"/>
    <w:rsid w:val="003C1D10"/>
    <w:rsid w:val="003C284C"/>
    <w:rsid w:val="003C6F33"/>
    <w:rsid w:val="003D7DF8"/>
    <w:rsid w:val="00414CA1"/>
    <w:rsid w:val="00445848"/>
    <w:rsid w:val="0045464E"/>
    <w:rsid w:val="0047195F"/>
    <w:rsid w:val="00473375"/>
    <w:rsid w:val="0048047C"/>
    <w:rsid w:val="00491C0C"/>
    <w:rsid w:val="00496C91"/>
    <w:rsid w:val="004A4ECB"/>
    <w:rsid w:val="004D22F0"/>
    <w:rsid w:val="00503E2B"/>
    <w:rsid w:val="005066FF"/>
    <w:rsid w:val="00516CC6"/>
    <w:rsid w:val="00521706"/>
    <w:rsid w:val="0052666D"/>
    <w:rsid w:val="00534758"/>
    <w:rsid w:val="00551344"/>
    <w:rsid w:val="00555130"/>
    <w:rsid w:val="00566DE7"/>
    <w:rsid w:val="00577CA1"/>
    <w:rsid w:val="00581C24"/>
    <w:rsid w:val="00585EB3"/>
    <w:rsid w:val="00590E4F"/>
    <w:rsid w:val="0059467F"/>
    <w:rsid w:val="005B5FA2"/>
    <w:rsid w:val="005C0215"/>
    <w:rsid w:val="005E1197"/>
    <w:rsid w:val="005E6E78"/>
    <w:rsid w:val="00610656"/>
    <w:rsid w:val="00610D1C"/>
    <w:rsid w:val="00615621"/>
    <w:rsid w:val="00617C57"/>
    <w:rsid w:val="00621934"/>
    <w:rsid w:val="00632A7F"/>
    <w:rsid w:val="0063793D"/>
    <w:rsid w:val="00652AE0"/>
    <w:rsid w:val="00656DF5"/>
    <w:rsid w:val="00665A5B"/>
    <w:rsid w:val="00667184"/>
    <w:rsid w:val="006729D9"/>
    <w:rsid w:val="00683554"/>
    <w:rsid w:val="00691E5D"/>
    <w:rsid w:val="006A22A4"/>
    <w:rsid w:val="006A7824"/>
    <w:rsid w:val="006B2A3C"/>
    <w:rsid w:val="006B4963"/>
    <w:rsid w:val="006B5D1E"/>
    <w:rsid w:val="006C3CB7"/>
    <w:rsid w:val="006C7A9C"/>
    <w:rsid w:val="006D0DAA"/>
    <w:rsid w:val="006D36EA"/>
    <w:rsid w:val="00701B4D"/>
    <w:rsid w:val="00703E34"/>
    <w:rsid w:val="00714B36"/>
    <w:rsid w:val="007225E1"/>
    <w:rsid w:val="00727847"/>
    <w:rsid w:val="00741232"/>
    <w:rsid w:val="00754DF6"/>
    <w:rsid w:val="007662CC"/>
    <w:rsid w:val="00776DB8"/>
    <w:rsid w:val="007779DA"/>
    <w:rsid w:val="00782323"/>
    <w:rsid w:val="007A6BA3"/>
    <w:rsid w:val="007C1D8D"/>
    <w:rsid w:val="007C5255"/>
    <w:rsid w:val="007E167C"/>
    <w:rsid w:val="007E1B5F"/>
    <w:rsid w:val="007E3282"/>
    <w:rsid w:val="00811D65"/>
    <w:rsid w:val="008278BF"/>
    <w:rsid w:val="00850800"/>
    <w:rsid w:val="008509B7"/>
    <w:rsid w:val="00854342"/>
    <w:rsid w:val="008646A0"/>
    <w:rsid w:val="008655EF"/>
    <w:rsid w:val="00865D77"/>
    <w:rsid w:val="008677AA"/>
    <w:rsid w:val="00871652"/>
    <w:rsid w:val="00875FA4"/>
    <w:rsid w:val="008851F2"/>
    <w:rsid w:val="008A06A9"/>
    <w:rsid w:val="008A2BC7"/>
    <w:rsid w:val="008A5173"/>
    <w:rsid w:val="008B2FE6"/>
    <w:rsid w:val="008C6399"/>
    <w:rsid w:val="008E3D22"/>
    <w:rsid w:val="008F27B5"/>
    <w:rsid w:val="00913C81"/>
    <w:rsid w:val="009370B5"/>
    <w:rsid w:val="00944B6D"/>
    <w:rsid w:val="0094796D"/>
    <w:rsid w:val="0095620C"/>
    <w:rsid w:val="00961CFC"/>
    <w:rsid w:val="0096702F"/>
    <w:rsid w:val="00974ABB"/>
    <w:rsid w:val="00976F82"/>
    <w:rsid w:val="00981DB4"/>
    <w:rsid w:val="009A21EA"/>
    <w:rsid w:val="009A37D8"/>
    <w:rsid w:val="009A6C77"/>
    <w:rsid w:val="009D106C"/>
    <w:rsid w:val="009D1DDD"/>
    <w:rsid w:val="009D5907"/>
    <w:rsid w:val="009D644F"/>
    <w:rsid w:val="009E40DF"/>
    <w:rsid w:val="009E45AE"/>
    <w:rsid w:val="009E73D9"/>
    <w:rsid w:val="009F1547"/>
    <w:rsid w:val="009F1567"/>
    <w:rsid w:val="009F7576"/>
    <w:rsid w:val="00A04A91"/>
    <w:rsid w:val="00A1107C"/>
    <w:rsid w:val="00A152D4"/>
    <w:rsid w:val="00A34F08"/>
    <w:rsid w:val="00A456B7"/>
    <w:rsid w:val="00A476EF"/>
    <w:rsid w:val="00A51B93"/>
    <w:rsid w:val="00A5680F"/>
    <w:rsid w:val="00A6589C"/>
    <w:rsid w:val="00A760C0"/>
    <w:rsid w:val="00A90DD7"/>
    <w:rsid w:val="00A968B1"/>
    <w:rsid w:val="00AA1EC8"/>
    <w:rsid w:val="00AA4FF1"/>
    <w:rsid w:val="00AB1D2A"/>
    <w:rsid w:val="00AB4402"/>
    <w:rsid w:val="00AE6F30"/>
    <w:rsid w:val="00AE770C"/>
    <w:rsid w:val="00B1116D"/>
    <w:rsid w:val="00B202F8"/>
    <w:rsid w:val="00B278FE"/>
    <w:rsid w:val="00B31E18"/>
    <w:rsid w:val="00B46F4A"/>
    <w:rsid w:val="00B52A9D"/>
    <w:rsid w:val="00B65CBC"/>
    <w:rsid w:val="00B70418"/>
    <w:rsid w:val="00B90985"/>
    <w:rsid w:val="00BA101F"/>
    <w:rsid w:val="00BB6B45"/>
    <w:rsid w:val="00BE2B77"/>
    <w:rsid w:val="00BE7DA3"/>
    <w:rsid w:val="00BF65FB"/>
    <w:rsid w:val="00BF66CD"/>
    <w:rsid w:val="00C02889"/>
    <w:rsid w:val="00C05159"/>
    <w:rsid w:val="00C120BA"/>
    <w:rsid w:val="00C20445"/>
    <w:rsid w:val="00C61609"/>
    <w:rsid w:val="00C64D3F"/>
    <w:rsid w:val="00C70349"/>
    <w:rsid w:val="00CA4441"/>
    <w:rsid w:val="00CB1702"/>
    <w:rsid w:val="00CB2BFF"/>
    <w:rsid w:val="00CB4D19"/>
    <w:rsid w:val="00CC1E2A"/>
    <w:rsid w:val="00CD0FB8"/>
    <w:rsid w:val="00CD7474"/>
    <w:rsid w:val="00CF3363"/>
    <w:rsid w:val="00D1338A"/>
    <w:rsid w:val="00D1651F"/>
    <w:rsid w:val="00D26C22"/>
    <w:rsid w:val="00D3746F"/>
    <w:rsid w:val="00D4251B"/>
    <w:rsid w:val="00D42ED8"/>
    <w:rsid w:val="00D475CB"/>
    <w:rsid w:val="00D53508"/>
    <w:rsid w:val="00D6304B"/>
    <w:rsid w:val="00D950F5"/>
    <w:rsid w:val="00D95D1A"/>
    <w:rsid w:val="00DA15E6"/>
    <w:rsid w:val="00DB04A7"/>
    <w:rsid w:val="00DB06F4"/>
    <w:rsid w:val="00DB61F9"/>
    <w:rsid w:val="00DD60F8"/>
    <w:rsid w:val="00DE0F2D"/>
    <w:rsid w:val="00DE300C"/>
    <w:rsid w:val="00DF3E66"/>
    <w:rsid w:val="00E1678C"/>
    <w:rsid w:val="00E346BB"/>
    <w:rsid w:val="00E4293E"/>
    <w:rsid w:val="00E717CF"/>
    <w:rsid w:val="00E73EBE"/>
    <w:rsid w:val="00E83641"/>
    <w:rsid w:val="00E90B60"/>
    <w:rsid w:val="00EB0C2C"/>
    <w:rsid w:val="00ED288A"/>
    <w:rsid w:val="00ED2B54"/>
    <w:rsid w:val="00ED3617"/>
    <w:rsid w:val="00ED5A69"/>
    <w:rsid w:val="00EE0A7B"/>
    <w:rsid w:val="00EE1D80"/>
    <w:rsid w:val="00EF3E25"/>
    <w:rsid w:val="00EF4B23"/>
    <w:rsid w:val="00F01A33"/>
    <w:rsid w:val="00F104FE"/>
    <w:rsid w:val="00F16067"/>
    <w:rsid w:val="00F22005"/>
    <w:rsid w:val="00F414AB"/>
    <w:rsid w:val="00F42A06"/>
    <w:rsid w:val="00F511BE"/>
    <w:rsid w:val="00F522E6"/>
    <w:rsid w:val="00F94261"/>
    <w:rsid w:val="00F96825"/>
    <w:rsid w:val="00FA1317"/>
    <w:rsid w:val="00FB35D9"/>
    <w:rsid w:val="00FB4E40"/>
    <w:rsid w:val="00FD53FB"/>
    <w:rsid w:val="00FD7D93"/>
    <w:rsid w:val="00FF51B0"/>
    <w:rsid w:val="00FF7780"/>
    <w:rsid w:val="03940FF0"/>
    <w:rsid w:val="09375C0F"/>
    <w:rsid w:val="11C03D6F"/>
    <w:rsid w:val="13986AE6"/>
    <w:rsid w:val="180D7F05"/>
    <w:rsid w:val="1DFE7048"/>
    <w:rsid w:val="1E195005"/>
    <w:rsid w:val="21E36AB2"/>
    <w:rsid w:val="29BE18FD"/>
    <w:rsid w:val="2E034FC6"/>
    <w:rsid w:val="312A7049"/>
    <w:rsid w:val="3A6667F1"/>
    <w:rsid w:val="474A44CE"/>
    <w:rsid w:val="496809B4"/>
    <w:rsid w:val="523158A7"/>
    <w:rsid w:val="591D362C"/>
    <w:rsid w:val="5D9D5C6F"/>
    <w:rsid w:val="5DE2617C"/>
    <w:rsid w:val="619E27F4"/>
    <w:rsid w:val="67F318FB"/>
    <w:rsid w:val="6805522E"/>
    <w:rsid w:val="6CAC0BEB"/>
    <w:rsid w:val="6F75769D"/>
    <w:rsid w:val="70BD407B"/>
    <w:rsid w:val="7A460451"/>
    <w:rsid w:val="7A9E1032"/>
    <w:rsid w:val="7D7457DF"/>
    <w:rsid w:val="7FEC4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3" w:qFormat="1"/>
    <w:lsdException w:name="toc 7" w:qFormat="1"/>
    <w:lsdException w:name="toc 8" w:qFormat="1"/>
    <w:lsdException w:name="toc 9" w:qFormat="1"/>
    <w:lsdException w:name="Normal Indent" w:uiPriority="0"/>
    <w:lsdException w:name="footnote text" w:semiHidden="1" w:unhideWhenUsed="1"/>
    <w:lsdException w:name="annotation text" w:uiPriority="0" w:qFormat="1"/>
    <w:lsdException w:name="header" w:qFormat="1"/>
    <w:lsdException w:name="index heading" w:semiHidden="1" w:unhideWhenUsed="1"/>
    <w:lsdException w:name="caption" w:uiPriority="0"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qFormat="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qFormat="1"/>
    <w:lsdException w:name="Body Text Indent 3" w:semiHidden="1" w:unhideWhenUsed="1"/>
    <w:lsdException w:name="Block Text" w:semiHidden="1" w:unhideWhenUsed="1"/>
    <w:lsdException w:name="Strong" w:uiPriority="22" w:qFormat="1"/>
    <w:lsdException w:name="Emphasis" w:uiPriority="2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6C3CB7"/>
    <w:pPr>
      <w:widowControl w:val="0"/>
      <w:adjustRightInd w:val="0"/>
      <w:snapToGrid w:val="0"/>
      <w:spacing w:line="360" w:lineRule="auto"/>
      <w:jc w:val="both"/>
    </w:pPr>
    <w:rPr>
      <w:rFonts w:ascii="Times New Roman" w:eastAsia="仿宋" w:hAnsi="Times New Roman"/>
      <w:kern w:val="2"/>
      <w:sz w:val="28"/>
      <w:szCs w:val="24"/>
    </w:rPr>
  </w:style>
  <w:style w:type="paragraph" w:styleId="1">
    <w:name w:val="heading 1"/>
    <w:basedOn w:val="a0"/>
    <w:next w:val="a0"/>
    <w:link w:val="1Char"/>
    <w:uiPriority w:val="99"/>
    <w:qFormat/>
    <w:rsid w:val="006C3CB7"/>
    <w:pPr>
      <w:keepNext/>
      <w:keepLines/>
      <w:spacing w:before="120" w:after="120"/>
      <w:outlineLvl w:val="0"/>
    </w:pPr>
    <w:rPr>
      <w:b/>
      <w:bCs/>
      <w:kern w:val="44"/>
      <w:sz w:val="44"/>
      <w:szCs w:val="44"/>
    </w:rPr>
  </w:style>
  <w:style w:type="paragraph" w:styleId="2">
    <w:name w:val="heading 2"/>
    <w:basedOn w:val="a0"/>
    <w:next w:val="a0"/>
    <w:link w:val="2Char"/>
    <w:uiPriority w:val="99"/>
    <w:qFormat/>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0"/>
    <w:next w:val="a0"/>
    <w:link w:val="3Char"/>
    <w:uiPriority w:val="99"/>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Char"/>
    <w:uiPriority w:val="99"/>
    <w:qFormat/>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0"/>
    <w:next w:val="a0"/>
    <w:link w:val="5Char"/>
    <w:uiPriority w:val="99"/>
    <w:qFormat/>
    <w:pPr>
      <w:keepNext/>
      <w:keepLines/>
      <w:numPr>
        <w:ilvl w:val="4"/>
        <w:numId w:val="1"/>
      </w:numPr>
      <w:spacing w:before="280" w:after="290" w:line="376" w:lineRule="auto"/>
      <w:outlineLvl w:val="4"/>
    </w:pPr>
    <w:rPr>
      <w:b/>
      <w:bCs/>
      <w:szCs w:val="28"/>
    </w:rPr>
  </w:style>
  <w:style w:type="paragraph" w:styleId="6">
    <w:name w:val="heading 6"/>
    <w:basedOn w:val="a0"/>
    <w:next w:val="a0"/>
    <w:link w:val="6Char"/>
    <w:uiPriority w:val="99"/>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Char"/>
    <w:uiPriority w:val="99"/>
    <w:qFormat/>
    <w:pPr>
      <w:keepNext/>
      <w:keepLines/>
      <w:numPr>
        <w:ilvl w:val="6"/>
        <w:numId w:val="1"/>
      </w:numPr>
      <w:spacing w:before="240" w:after="64" w:line="320" w:lineRule="auto"/>
      <w:outlineLvl w:val="6"/>
    </w:pPr>
    <w:rPr>
      <w:b/>
      <w:bCs/>
      <w:sz w:val="24"/>
    </w:rPr>
  </w:style>
  <w:style w:type="paragraph" w:styleId="8">
    <w:name w:val="heading 8"/>
    <w:basedOn w:val="a0"/>
    <w:next w:val="a0"/>
    <w:link w:val="8Char"/>
    <w:uiPriority w:val="99"/>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link w:val="9Char"/>
    <w:uiPriority w:val="99"/>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qFormat/>
    <w:rPr>
      <w:b/>
      <w:bCs/>
    </w:rPr>
  </w:style>
  <w:style w:type="paragraph" w:styleId="a5">
    <w:name w:val="annotation text"/>
    <w:basedOn w:val="a0"/>
    <w:link w:val="Char0"/>
    <w:qFormat/>
    <w:pPr>
      <w:jc w:val="left"/>
    </w:pPr>
  </w:style>
  <w:style w:type="paragraph" w:styleId="70">
    <w:name w:val="toc 7"/>
    <w:basedOn w:val="a0"/>
    <w:next w:val="a0"/>
    <w:uiPriority w:val="99"/>
    <w:qFormat/>
    <w:pPr>
      <w:ind w:leftChars="1200" w:left="2520"/>
    </w:pPr>
    <w:rPr>
      <w:rFonts w:ascii="Calibri" w:hAnsi="Calibri"/>
      <w:szCs w:val="22"/>
    </w:rPr>
  </w:style>
  <w:style w:type="paragraph" w:styleId="a6">
    <w:name w:val="Body Text First Indent"/>
    <w:basedOn w:val="a7"/>
    <w:link w:val="Char1"/>
    <w:uiPriority w:val="99"/>
    <w:pPr>
      <w:ind w:firstLineChars="100" w:firstLine="420"/>
    </w:pPr>
  </w:style>
  <w:style w:type="paragraph" w:styleId="a7">
    <w:name w:val="Body Text"/>
    <w:basedOn w:val="a0"/>
    <w:link w:val="Char2"/>
    <w:uiPriority w:val="99"/>
    <w:qFormat/>
    <w:pPr>
      <w:spacing w:after="120"/>
    </w:pPr>
    <w:rPr>
      <w:kern w:val="0"/>
      <w:sz w:val="20"/>
    </w:rPr>
  </w:style>
  <w:style w:type="paragraph" w:styleId="a8">
    <w:name w:val="Normal Indent"/>
    <w:basedOn w:val="a0"/>
    <w:link w:val="Char3"/>
    <w:pPr>
      <w:ind w:firstLine="420"/>
    </w:pPr>
    <w:rPr>
      <w:sz w:val="24"/>
      <w:szCs w:val="20"/>
    </w:rPr>
  </w:style>
  <w:style w:type="paragraph" w:styleId="a9">
    <w:name w:val="caption"/>
    <w:basedOn w:val="a0"/>
    <w:next w:val="a0"/>
    <w:qFormat/>
    <w:rPr>
      <w:rFonts w:ascii="Cambria" w:eastAsia="黑体" w:hAnsi="Cambria"/>
      <w:sz w:val="20"/>
      <w:szCs w:val="20"/>
    </w:rPr>
  </w:style>
  <w:style w:type="paragraph" w:styleId="aa">
    <w:name w:val="Document Map"/>
    <w:basedOn w:val="a0"/>
    <w:link w:val="Char4"/>
    <w:uiPriority w:val="99"/>
    <w:rPr>
      <w:rFonts w:ascii="宋体"/>
      <w:kern w:val="0"/>
      <w:sz w:val="18"/>
      <w:szCs w:val="18"/>
    </w:rPr>
  </w:style>
  <w:style w:type="paragraph" w:styleId="ab">
    <w:name w:val="Body Text Indent"/>
    <w:basedOn w:val="a0"/>
    <w:link w:val="Char5"/>
    <w:pPr>
      <w:spacing w:after="120"/>
      <w:ind w:leftChars="200" w:left="420"/>
    </w:pPr>
    <w:rPr>
      <w:sz w:val="24"/>
    </w:rPr>
  </w:style>
  <w:style w:type="paragraph" w:styleId="50">
    <w:name w:val="toc 5"/>
    <w:basedOn w:val="a0"/>
    <w:next w:val="a0"/>
    <w:uiPriority w:val="99"/>
    <w:pPr>
      <w:ind w:leftChars="800" w:left="1680"/>
    </w:pPr>
    <w:rPr>
      <w:rFonts w:ascii="Calibri" w:hAnsi="Calibri"/>
      <w:szCs w:val="22"/>
    </w:rPr>
  </w:style>
  <w:style w:type="paragraph" w:styleId="30">
    <w:name w:val="toc 3"/>
    <w:basedOn w:val="a0"/>
    <w:next w:val="a0"/>
    <w:uiPriority w:val="99"/>
    <w:qFormat/>
    <w:pPr>
      <w:ind w:left="420"/>
      <w:jc w:val="left"/>
    </w:pPr>
    <w:rPr>
      <w:i/>
      <w:iCs/>
    </w:rPr>
  </w:style>
  <w:style w:type="paragraph" w:styleId="ac">
    <w:name w:val="Plain Text"/>
    <w:basedOn w:val="a0"/>
    <w:link w:val="Char6"/>
    <w:qFormat/>
    <w:rPr>
      <w:rFonts w:ascii="宋体" w:hAnsi="Courier New"/>
      <w:szCs w:val="21"/>
    </w:rPr>
  </w:style>
  <w:style w:type="paragraph" w:styleId="80">
    <w:name w:val="toc 8"/>
    <w:basedOn w:val="a0"/>
    <w:next w:val="a0"/>
    <w:uiPriority w:val="99"/>
    <w:qFormat/>
    <w:pPr>
      <w:ind w:leftChars="1400" w:left="2940"/>
    </w:pPr>
    <w:rPr>
      <w:rFonts w:ascii="Calibri" w:hAnsi="Calibri"/>
      <w:szCs w:val="22"/>
    </w:rPr>
  </w:style>
  <w:style w:type="paragraph" w:styleId="ad">
    <w:name w:val="Date"/>
    <w:basedOn w:val="a0"/>
    <w:next w:val="a0"/>
    <w:link w:val="Char7"/>
    <w:qFormat/>
    <w:pPr>
      <w:widowControl/>
    </w:pPr>
    <w:rPr>
      <w:kern w:val="0"/>
      <w:sz w:val="24"/>
    </w:rPr>
  </w:style>
  <w:style w:type="paragraph" w:styleId="20">
    <w:name w:val="Body Text Indent 2"/>
    <w:basedOn w:val="a0"/>
    <w:link w:val="2Char0"/>
    <w:qFormat/>
    <w:pPr>
      <w:spacing w:after="120" w:line="480" w:lineRule="auto"/>
      <w:ind w:leftChars="200" w:left="420"/>
    </w:pPr>
    <w:rPr>
      <w:sz w:val="24"/>
    </w:rPr>
  </w:style>
  <w:style w:type="paragraph" w:styleId="ae">
    <w:name w:val="Balloon Text"/>
    <w:basedOn w:val="a0"/>
    <w:link w:val="Char8"/>
    <w:uiPriority w:val="99"/>
    <w:qFormat/>
    <w:rPr>
      <w:kern w:val="0"/>
      <w:sz w:val="18"/>
      <w:szCs w:val="18"/>
    </w:rPr>
  </w:style>
  <w:style w:type="paragraph" w:styleId="af">
    <w:name w:val="footer"/>
    <w:basedOn w:val="a0"/>
    <w:link w:val="Char9"/>
    <w:uiPriority w:val="99"/>
    <w:pPr>
      <w:tabs>
        <w:tab w:val="center" w:pos="4153"/>
        <w:tab w:val="right" w:pos="8306"/>
      </w:tabs>
      <w:jc w:val="left"/>
    </w:pPr>
    <w:rPr>
      <w:kern w:val="0"/>
      <w:sz w:val="18"/>
    </w:rPr>
  </w:style>
  <w:style w:type="paragraph" w:styleId="af0">
    <w:name w:val="header"/>
    <w:basedOn w:val="a0"/>
    <w:link w:val="Chara"/>
    <w:uiPriority w:val="99"/>
    <w:qFormat/>
    <w:pPr>
      <w:pBdr>
        <w:bottom w:val="single" w:sz="6" w:space="1" w:color="auto"/>
      </w:pBdr>
      <w:tabs>
        <w:tab w:val="center" w:pos="4153"/>
        <w:tab w:val="right" w:pos="8306"/>
      </w:tabs>
      <w:jc w:val="center"/>
    </w:pPr>
    <w:rPr>
      <w:kern w:val="0"/>
      <w:sz w:val="18"/>
      <w:szCs w:val="18"/>
    </w:rPr>
  </w:style>
  <w:style w:type="paragraph" w:styleId="10">
    <w:name w:val="toc 1"/>
    <w:basedOn w:val="a0"/>
    <w:next w:val="a0"/>
    <w:uiPriority w:val="99"/>
    <w:pPr>
      <w:tabs>
        <w:tab w:val="right" w:leader="dot" w:pos="8494"/>
      </w:tabs>
      <w:spacing w:before="120" w:after="120"/>
      <w:jc w:val="left"/>
    </w:pPr>
    <w:rPr>
      <w:rFonts w:ascii="黑体" w:eastAsia="黑体" w:hAnsi="新宋体"/>
      <w:bCs/>
      <w:caps/>
      <w:szCs w:val="28"/>
    </w:rPr>
  </w:style>
  <w:style w:type="paragraph" w:styleId="40">
    <w:name w:val="toc 4"/>
    <w:basedOn w:val="a0"/>
    <w:next w:val="a0"/>
    <w:uiPriority w:val="99"/>
    <w:pPr>
      <w:ind w:leftChars="600" w:left="1260"/>
    </w:pPr>
    <w:rPr>
      <w:rFonts w:ascii="Calibri" w:hAnsi="Calibri"/>
      <w:szCs w:val="22"/>
    </w:rPr>
  </w:style>
  <w:style w:type="paragraph" w:styleId="af1">
    <w:name w:val="Subtitle"/>
    <w:basedOn w:val="a0"/>
    <w:next w:val="a0"/>
    <w:link w:val="Charb"/>
    <w:qFormat/>
    <w:pPr>
      <w:spacing w:before="240" w:after="60" w:line="312" w:lineRule="auto"/>
      <w:jc w:val="center"/>
      <w:outlineLvl w:val="1"/>
    </w:pPr>
    <w:rPr>
      <w:rFonts w:ascii="Cambria" w:hAnsi="Cambria"/>
      <w:b/>
      <w:kern w:val="28"/>
      <w:sz w:val="32"/>
      <w:szCs w:val="20"/>
    </w:rPr>
  </w:style>
  <w:style w:type="paragraph" w:styleId="60">
    <w:name w:val="toc 6"/>
    <w:basedOn w:val="a0"/>
    <w:next w:val="a0"/>
    <w:uiPriority w:val="99"/>
    <w:pPr>
      <w:ind w:leftChars="1000" w:left="2100"/>
    </w:pPr>
    <w:rPr>
      <w:rFonts w:ascii="Calibri" w:hAnsi="Calibri"/>
      <w:szCs w:val="22"/>
    </w:rPr>
  </w:style>
  <w:style w:type="paragraph" w:styleId="af2">
    <w:name w:val="table of figures"/>
    <w:basedOn w:val="a0"/>
    <w:next w:val="a0"/>
    <w:pPr>
      <w:ind w:leftChars="200" w:left="200" w:hangingChars="200" w:hanging="200"/>
    </w:pPr>
    <w:rPr>
      <w:rFonts w:ascii="Calibri" w:hAnsi="Calibri"/>
      <w:szCs w:val="20"/>
    </w:rPr>
  </w:style>
  <w:style w:type="paragraph" w:styleId="21">
    <w:name w:val="toc 2"/>
    <w:basedOn w:val="a0"/>
    <w:next w:val="a0"/>
    <w:uiPriority w:val="99"/>
    <w:qFormat/>
    <w:pPr>
      <w:ind w:left="210"/>
      <w:jc w:val="left"/>
    </w:pPr>
    <w:rPr>
      <w:smallCaps/>
    </w:rPr>
  </w:style>
  <w:style w:type="paragraph" w:styleId="90">
    <w:name w:val="toc 9"/>
    <w:basedOn w:val="a0"/>
    <w:next w:val="a0"/>
    <w:uiPriority w:val="99"/>
    <w:qFormat/>
    <w:pPr>
      <w:ind w:leftChars="1600" w:left="3360"/>
    </w:pPr>
    <w:rPr>
      <w:rFonts w:ascii="Calibri" w:hAnsi="Calibri"/>
      <w:szCs w:val="22"/>
    </w:rPr>
  </w:style>
  <w:style w:type="paragraph" w:styleId="22">
    <w:name w:val="Body Text 2"/>
    <w:basedOn w:val="a0"/>
    <w:link w:val="2Char1"/>
    <w:pPr>
      <w:spacing w:after="120" w:line="480" w:lineRule="auto"/>
    </w:pPr>
  </w:style>
  <w:style w:type="paragraph" w:styleId="af3">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4">
    <w:name w:val="Title"/>
    <w:basedOn w:val="a0"/>
    <w:next w:val="a0"/>
    <w:link w:val="Charc"/>
    <w:qFormat/>
    <w:pPr>
      <w:spacing w:before="240" w:after="60"/>
      <w:outlineLvl w:val="0"/>
    </w:pPr>
    <w:rPr>
      <w:rFonts w:ascii="Cambria" w:hAnsi="Cambria"/>
      <w:b/>
      <w:sz w:val="32"/>
      <w:szCs w:val="20"/>
    </w:rPr>
  </w:style>
  <w:style w:type="character" w:styleId="af5">
    <w:name w:val="page number"/>
    <w:basedOn w:val="a1"/>
    <w:qFormat/>
  </w:style>
  <w:style w:type="character" w:styleId="af6">
    <w:name w:val="FollowedHyperlink"/>
    <w:uiPriority w:val="99"/>
    <w:rPr>
      <w:color w:val="800080"/>
      <w:u w:val="single"/>
    </w:rPr>
  </w:style>
  <w:style w:type="character" w:styleId="af7">
    <w:name w:val="Hyperlink"/>
    <w:uiPriority w:val="99"/>
    <w:rPr>
      <w:color w:val="0000FF"/>
      <w:u w:val="single"/>
    </w:rPr>
  </w:style>
  <w:style w:type="character" w:styleId="af8">
    <w:name w:val="annotation reference"/>
    <w:rPr>
      <w:sz w:val="21"/>
      <w:szCs w:val="21"/>
    </w:rPr>
  </w:style>
  <w:style w:type="table" w:styleId="af9">
    <w:name w:val="Table Grid"/>
    <w:basedOn w:val="a2"/>
    <w:uiPriority w:val="5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
    <w:name w:val="段 Char Char"/>
    <w:link w:val="afa"/>
    <w:qFormat/>
    <w:rPr>
      <w:rFonts w:ascii="宋体" w:hAnsi="Times New Roman"/>
      <w:sz w:val="21"/>
      <w:lang w:val="en-US" w:eastAsia="zh-CN" w:bidi="ar-SA"/>
    </w:rPr>
  </w:style>
  <w:style w:type="paragraph" w:customStyle="1" w:styleId="afa">
    <w:name w:val="段"/>
    <w:link w:val="CharChar"/>
    <w:pPr>
      <w:tabs>
        <w:tab w:val="center" w:pos="4201"/>
        <w:tab w:val="right" w:leader="dot" w:pos="9298"/>
      </w:tabs>
      <w:autoSpaceDE w:val="0"/>
      <w:autoSpaceDN w:val="0"/>
      <w:ind w:firstLineChars="200" w:firstLine="420"/>
      <w:jc w:val="both"/>
    </w:pPr>
    <w:rPr>
      <w:rFonts w:ascii="宋体" w:hAnsi="Times New Roman"/>
      <w:sz w:val="21"/>
    </w:rPr>
  </w:style>
  <w:style w:type="character" w:customStyle="1" w:styleId="Char9">
    <w:name w:val="页脚 Char"/>
    <w:link w:val="af"/>
    <w:uiPriority w:val="99"/>
    <w:rPr>
      <w:rFonts w:ascii="Times New Roman" w:eastAsia="宋体" w:hAnsi="Times New Roman" w:cs="Times New Roman"/>
      <w:sz w:val="18"/>
      <w:szCs w:val="24"/>
    </w:rPr>
  </w:style>
  <w:style w:type="character" w:customStyle="1" w:styleId="Char8">
    <w:name w:val="批注框文本 Char"/>
    <w:link w:val="ae"/>
    <w:uiPriority w:val="99"/>
    <w:rPr>
      <w:rFonts w:ascii="Times New Roman" w:eastAsia="宋体" w:hAnsi="Times New Roman" w:cs="Times New Roman"/>
      <w:sz w:val="18"/>
      <w:szCs w:val="18"/>
    </w:rPr>
  </w:style>
  <w:style w:type="character" w:customStyle="1" w:styleId="2Char">
    <w:name w:val="标题 2 Char"/>
    <w:link w:val="2"/>
    <w:uiPriority w:val="9"/>
    <w:rPr>
      <w:rFonts w:ascii="Arial" w:eastAsia="黑体" w:hAnsi="Arial"/>
      <w:b/>
      <w:bCs/>
      <w:kern w:val="2"/>
      <w:sz w:val="32"/>
      <w:szCs w:val="32"/>
    </w:rPr>
  </w:style>
  <w:style w:type="character" w:customStyle="1" w:styleId="4Char">
    <w:name w:val="标题 4 Char"/>
    <w:link w:val="4"/>
    <w:uiPriority w:val="9"/>
    <w:qFormat/>
    <w:rPr>
      <w:rFonts w:ascii="Arial" w:eastAsia="黑体" w:hAnsi="Arial"/>
      <w:b/>
      <w:bCs/>
      <w:kern w:val="2"/>
      <w:sz w:val="28"/>
      <w:szCs w:val="28"/>
    </w:rPr>
  </w:style>
  <w:style w:type="character" w:customStyle="1" w:styleId="7Char">
    <w:name w:val="标题 7 Char"/>
    <w:link w:val="7"/>
    <w:uiPriority w:val="9"/>
    <w:rPr>
      <w:rFonts w:ascii="Times New Roman" w:hAnsi="Times New Roman"/>
      <w:b/>
      <w:bCs/>
      <w:kern w:val="2"/>
      <w:sz w:val="24"/>
      <w:szCs w:val="24"/>
    </w:rPr>
  </w:style>
  <w:style w:type="character" w:customStyle="1" w:styleId="Char2">
    <w:name w:val="正文文本 Char"/>
    <w:link w:val="a7"/>
    <w:uiPriority w:val="99"/>
    <w:qFormat/>
    <w:rPr>
      <w:rFonts w:ascii="Times New Roman" w:eastAsia="宋体" w:hAnsi="Times New Roman" w:cs="Times New Roman"/>
      <w:szCs w:val="24"/>
    </w:rPr>
  </w:style>
  <w:style w:type="character" w:customStyle="1" w:styleId="Charb">
    <w:name w:val="副标题 Char"/>
    <w:link w:val="af1"/>
    <w:rPr>
      <w:rFonts w:ascii="Cambria" w:hAnsi="Cambria"/>
      <w:b/>
      <w:kern w:val="28"/>
      <w:sz w:val="32"/>
    </w:rPr>
  </w:style>
  <w:style w:type="character" w:customStyle="1" w:styleId="Char4">
    <w:name w:val="文档结构图 Char"/>
    <w:link w:val="aa"/>
    <w:uiPriority w:val="99"/>
    <w:qFormat/>
    <w:rPr>
      <w:rFonts w:ascii="宋体" w:eastAsia="宋体" w:hAnsi="Times New Roman" w:cs="Times New Roman"/>
      <w:sz w:val="18"/>
      <w:szCs w:val="18"/>
    </w:rPr>
  </w:style>
  <w:style w:type="character" w:customStyle="1" w:styleId="Char0">
    <w:name w:val="批注文字 Char"/>
    <w:link w:val="a5"/>
    <w:qFormat/>
    <w:rPr>
      <w:rFonts w:ascii="Times New Roman" w:hAnsi="Times New Roman"/>
      <w:kern w:val="2"/>
      <w:sz w:val="21"/>
      <w:szCs w:val="24"/>
    </w:rPr>
  </w:style>
  <w:style w:type="character" w:customStyle="1" w:styleId="Char10">
    <w:name w:val="标题 Char1"/>
    <w:qFormat/>
    <w:rPr>
      <w:rFonts w:ascii="Cambria" w:hAnsi="Cambria" w:cs="Times New Roman"/>
      <w:b/>
      <w:bCs/>
      <w:kern w:val="2"/>
      <w:sz w:val="32"/>
      <w:szCs w:val="32"/>
    </w:rPr>
  </w:style>
  <w:style w:type="character" w:customStyle="1" w:styleId="Char1">
    <w:name w:val="正文首行缩进 Char"/>
    <w:basedOn w:val="Char2"/>
    <w:link w:val="a6"/>
    <w:uiPriority w:val="99"/>
    <w:qFormat/>
    <w:rPr>
      <w:rFonts w:ascii="Times New Roman" w:eastAsia="宋体" w:hAnsi="Times New Roman" w:cs="Times New Roman"/>
      <w:szCs w:val="24"/>
    </w:rPr>
  </w:style>
  <w:style w:type="character" w:customStyle="1" w:styleId="1Char">
    <w:name w:val="标题 1 Char"/>
    <w:link w:val="1"/>
    <w:uiPriority w:val="99"/>
    <w:qFormat/>
    <w:rsid w:val="006C3CB7"/>
    <w:rPr>
      <w:rFonts w:ascii="Times New Roman" w:eastAsia="仿宋" w:hAnsi="Times New Roman"/>
      <w:b/>
      <w:bCs/>
      <w:kern w:val="44"/>
      <w:sz w:val="44"/>
      <w:szCs w:val="44"/>
    </w:rPr>
  </w:style>
  <w:style w:type="character" w:customStyle="1" w:styleId="6Char">
    <w:name w:val="标题 6 Char"/>
    <w:link w:val="6"/>
    <w:uiPriority w:val="9"/>
    <w:qFormat/>
    <w:rPr>
      <w:rFonts w:ascii="Arial" w:eastAsia="黑体" w:hAnsi="Arial"/>
      <w:b/>
      <w:bCs/>
      <w:kern w:val="2"/>
      <w:sz w:val="24"/>
      <w:szCs w:val="24"/>
    </w:rPr>
  </w:style>
  <w:style w:type="character" w:customStyle="1" w:styleId="Chara">
    <w:name w:val="页眉 Char"/>
    <w:link w:val="af0"/>
    <w:uiPriority w:val="99"/>
    <w:qFormat/>
    <w:rPr>
      <w:rFonts w:ascii="Times New Roman" w:eastAsia="宋体" w:hAnsi="Times New Roman" w:cs="Times New Roman"/>
      <w:sz w:val="18"/>
      <w:szCs w:val="18"/>
    </w:rPr>
  </w:style>
  <w:style w:type="character" w:customStyle="1" w:styleId="3Char">
    <w:name w:val="标题 3 Char"/>
    <w:link w:val="3"/>
    <w:uiPriority w:val="9"/>
    <w:qFormat/>
    <w:rPr>
      <w:rFonts w:ascii="Times New Roman" w:hAnsi="Times New Roman"/>
      <w:b/>
      <w:bCs/>
      <w:kern w:val="2"/>
      <w:sz w:val="32"/>
      <w:szCs w:val="32"/>
    </w:rPr>
  </w:style>
  <w:style w:type="character" w:customStyle="1" w:styleId="Char11">
    <w:name w:val="副标题 Char1"/>
    <w:qFormat/>
    <w:rPr>
      <w:rFonts w:ascii="Cambria" w:hAnsi="Cambria" w:cs="Times New Roman"/>
      <w:b/>
      <w:bCs/>
      <w:kern w:val="28"/>
      <w:sz w:val="32"/>
      <w:szCs w:val="32"/>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8Char">
    <w:name w:val="标题 8 Char"/>
    <w:link w:val="8"/>
    <w:uiPriority w:val="9"/>
    <w:qFormat/>
    <w:rPr>
      <w:rFonts w:ascii="Arial" w:eastAsia="黑体" w:hAnsi="Arial"/>
      <w:kern w:val="2"/>
      <w:sz w:val="24"/>
      <w:szCs w:val="24"/>
    </w:rPr>
  </w:style>
  <w:style w:type="character" w:customStyle="1" w:styleId="Char">
    <w:name w:val="批注主题 Char"/>
    <w:link w:val="a4"/>
    <w:qFormat/>
    <w:rPr>
      <w:rFonts w:ascii="Times New Roman" w:hAnsi="Times New Roman"/>
      <w:b/>
      <w:bCs/>
      <w:kern w:val="2"/>
      <w:sz w:val="21"/>
      <w:szCs w:val="24"/>
    </w:rPr>
  </w:style>
  <w:style w:type="character" w:customStyle="1" w:styleId="9Char">
    <w:name w:val="标题 9 Char"/>
    <w:link w:val="9"/>
    <w:uiPriority w:val="9"/>
    <w:qFormat/>
    <w:rPr>
      <w:rFonts w:ascii="Arial" w:eastAsia="黑体" w:hAnsi="Arial"/>
      <w:kern w:val="2"/>
      <w:sz w:val="21"/>
      <w:szCs w:val="21"/>
    </w:rPr>
  </w:style>
  <w:style w:type="character" w:customStyle="1" w:styleId="Char7">
    <w:name w:val="日期 Char"/>
    <w:link w:val="ad"/>
    <w:qFormat/>
    <w:rPr>
      <w:rFonts w:ascii="Times New Roman" w:eastAsia="宋体" w:hAnsi="Times New Roman" w:cs="Times New Roman"/>
      <w:kern w:val="0"/>
      <w:sz w:val="24"/>
      <w:szCs w:val="24"/>
    </w:rPr>
  </w:style>
  <w:style w:type="character" w:customStyle="1" w:styleId="Charc">
    <w:name w:val="标题 Char"/>
    <w:link w:val="af4"/>
    <w:qFormat/>
    <w:rPr>
      <w:rFonts w:ascii="Cambria" w:hAnsi="Cambria"/>
      <w:b/>
      <w:kern w:val="2"/>
      <w:sz w:val="32"/>
    </w:rPr>
  </w:style>
  <w:style w:type="character" w:customStyle="1" w:styleId="Char3">
    <w:name w:val="正文缩进 Char"/>
    <w:link w:val="a8"/>
    <w:qFormat/>
    <w:rPr>
      <w:rFonts w:ascii="Times New Roman" w:hAnsi="Times New Roman"/>
      <w:kern w:val="2"/>
      <w:sz w:val="24"/>
    </w:rPr>
  </w:style>
  <w:style w:type="paragraph" w:customStyle="1" w:styleId="afb">
    <w:name w:val="列项◆（三级）"/>
    <w:basedOn w:val="a0"/>
    <w:qFormat/>
    <w:pPr>
      <w:tabs>
        <w:tab w:val="left" w:pos="1678"/>
      </w:tabs>
      <w:ind w:left="1260" w:hanging="420"/>
    </w:pPr>
    <w:rPr>
      <w:rFonts w:ascii="宋体"/>
      <w:szCs w:val="20"/>
    </w:rPr>
  </w:style>
  <w:style w:type="paragraph" w:customStyle="1" w:styleId="23">
    <w:name w:val="样式 正文首行缩进 + 首行缩进:  2 字符"/>
    <w:qFormat/>
    <w:pPr>
      <w:spacing w:line="360" w:lineRule="auto"/>
      <w:ind w:firstLineChars="200" w:firstLine="200"/>
    </w:pPr>
    <w:rPr>
      <w:kern w:val="2"/>
      <w:sz w:val="24"/>
      <w:szCs w:val="22"/>
    </w:rPr>
  </w:style>
  <w:style w:type="paragraph" w:customStyle="1" w:styleId="afc">
    <w:name w:val="列项●（二级）"/>
    <w:qFormat/>
    <w:pPr>
      <w:tabs>
        <w:tab w:val="left" w:pos="760"/>
      </w:tabs>
      <w:ind w:left="840" w:hanging="420"/>
      <w:jc w:val="both"/>
    </w:pPr>
    <w:rPr>
      <w:rFonts w:ascii="宋体" w:hAnsi="Times New Roman"/>
      <w:sz w:val="21"/>
    </w:rPr>
  </w:style>
  <w:style w:type="paragraph" w:customStyle="1" w:styleId="afd">
    <w:name w:val="列项——（一级）"/>
    <w:pPr>
      <w:widowControl w:val="0"/>
      <w:tabs>
        <w:tab w:val="left" w:pos="420"/>
      </w:tabs>
      <w:ind w:left="420" w:hanging="420"/>
      <w:jc w:val="both"/>
    </w:pPr>
    <w:rPr>
      <w:rFonts w:ascii="宋体" w:hAnsi="Times New Roman"/>
      <w:sz w:val="21"/>
    </w:rPr>
  </w:style>
  <w:style w:type="paragraph" w:customStyle="1" w:styleId="11">
    <w:name w:val="无间隔1"/>
    <w:qFormat/>
    <w:pPr>
      <w:ind w:firstLineChars="200" w:firstLine="200"/>
      <w:jc w:val="both"/>
    </w:pPr>
    <w:rPr>
      <w:rFonts w:ascii="Arial" w:hAnsi="Arial"/>
      <w:sz w:val="21"/>
      <w:lang w:val="en-GB"/>
    </w:rPr>
  </w:style>
  <w:style w:type="paragraph" w:customStyle="1" w:styleId="InfoNumBullets">
    <w:name w:val="Info+NumBullets"/>
    <w:basedOn w:val="a0"/>
    <w:pPr>
      <w:widowControl/>
      <w:tabs>
        <w:tab w:val="left" w:pos="720"/>
      </w:tabs>
      <w:spacing w:afterLines="50" w:line="28" w:lineRule="atLeast"/>
      <w:ind w:left="425" w:firstLineChars="200" w:firstLine="200"/>
      <w:jc w:val="left"/>
    </w:pPr>
    <w:rPr>
      <w:rFonts w:ascii="Arial" w:hAnsi="Arial"/>
      <w:kern w:val="0"/>
      <w:sz w:val="24"/>
      <w:szCs w:val="20"/>
    </w:rPr>
  </w:style>
  <w:style w:type="paragraph" w:customStyle="1" w:styleId="afe">
    <w:name w:val="附录五级条标题"/>
    <w:basedOn w:val="aff"/>
    <w:next w:val="a0"/>
    <w:qFormat/>
    <w:pPr>
      <w:outlineLvl w:val="6"/>
    </w:pPr>
  </w:style>
  <w:style w:type="paragraph" w:customStyle="1" w:styleId="aff">
    <w:name w:val="附录四级条标题"/>
    <w:basedOn w:val="aff0"/>
    <w:next w:val="a0"/>
    <w:qFormat/>
    <w:pPr>
      <w:outlineLvl w:val="5"/>
    </w:pPr>
  </w:style>
  <w:style w:type="paragraph" w:customStyle="1" w:styleId="aff0">
    <w:name w:val="附录三级条标题"/>
    <w:basedOn w:val="aff1"/>
    <w:next w:val="a0"/>
    <w:qFormat/>
    <w:pPr>
      <w:outlineLvl w:val="4"/>
    </w:pPr>
  </w:style>
  <w:style w:type="paragraph" w:customStyle="1" w:styleId="aff1">
    <w:name w:val="附录二级条标题"/>
    <w:basedOn w:val="a0"/>
    <w:next w:val="a0"/>
    <w:qFormat/>
    <w:pPr>
      <w:widowControl/>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TOC00">
    <w:name w:val="TOC 00"/>
    <w:basedOn w:val="10"/>
    <w:qFormat/>
    <w:pPr>
      <w:widowControl/>
      <w:tabs>
        <w:tab w:val="clear" w:pos="8494"/>
      </w:tabs>
      <w:spacing w:before="0" w:after="0"/>
      <w:ind w:firstLineChars="200" w:firstLine="640"/>
      <w:jc w:val="both"/>
    </w:pPr>
    <w:rPr>
      <w:rFonts w:ascii="仿宋_GB2312" w:eastAsia="仿宋_GB2312" w:hAnsi="Calibri" w:cs="仿宋_GB2312"/>
      <w:bCs w:val="0"/>
      <w:caps w:val="0"/>
      <w:kern w:val="0"/>
      <w:sz w:val="32"/>
      <w:szCs w:val="32"/>
      <w:lang w:eastAsia="en-US"/>
    </w:rPr>
  </w:style>
  <w:style w:type="paragraph" w:customStyle="1" w:styleId="aff2">
    <w:name w:val="空行"/>
    <w:basedOn w:val="a0"/>
    <w:qFormat/>
    <w:pPr>
      <w:spacing w:line="0" w:lineRule="atLeast"/>
      <w:ind w:firstLine="425"/>
      <w:textAlignment w:val="center"/>
    </w:pPr>
    <w:rPr>
      <w:kern w:val="21"/>
      <w:sz w:val="10"/>
      <w:szCs w:val="20"/>
    </w:rPr>
  </w:style>
  <w:style w:type="paragraph" w:customStyle="1" w:styleId="Style66">
    <w:name w:val="_Style 66"/>
    <w:next w:val="a0"/>
    <w:qFormat/>
    <w:pPr>
      <w:widowControl w:val="0"/>
      <w:jc w:val="both"/>
    </w:pPr>
    <w:rPr>
      <w:rFonts w:ascii="Times New Roman" w:hAnsi="Times New Roman"/>
      <w:kern w:val="2"/>
      <w:sz w:val="21"/>
      <w:szCs w:val="24"/>
    </w:rPr>
  </w:style>
  <w:style w:type="paragraph" w:customStyle="1" w:styleId="aff3">
    <w:name w:val="示例"/>
    <w:next w:val="a0"/>
    <w:pPr>
      <w:widowControl w:val="0"/>
      <w:tabs>
        <w:tab w:val="left" w:pos="840"/>
      </w:tabs>
      <w:ind w:left="840" w:hanging="420"/>
      <w:jc w:val="both"/>
    </w:pPr>
    <w:rPr>
      <w:rFonts w:ascii="宋体" w:hAnsi="Times New Roman"/>
      <w:sz w:val="18"/>
    </w:rPr>
  </w:style>
  <w:style w:type="paragraph" w:customStyle="1" w:styleId="Default">
    <w:name w:val="Default"/>
    <w:qFormat/>
    <w:pPr>
      <w:widowControl w:val="0"/>
      <w:autoSpaceDE w:val="0"/>
      <w:autoSpaceDN w:val="0"/>
      <w:adjustRightInd w:val="0"/>
    </w:pPr>
    <w:rPr>
      <w:rFonts w:ascii="Sim Sun" w:eastAsia="Sim Sun" w:hAnsi="Times New Roman"/>
      <w:color w:val="000000"/>
      <w:sz w:val="24"/>
    </w:rPr>
  </w:style>
  <w:style w:type="paragraph" w:customStyle="1" w:styleId="aff4">
    <w:name w:val="论文一级"/>
    <w:basedOn w:val="a0"/>
    <w:qFormat/>
    <w:pPr>
      <w:widowControl/>
      <w:spacing w:beforeLines="300"/>
    </w:pPr>
    <w:rPr>
      <w:kern w:val="0"/>
      <w:sz w:val="32"/>
      <w:szCs w:val="20"/>
    </w:rPr>
  </w:style>
  <w:style w:type="paragraph" w:customStyle="1" w:styleId="Chard">
    <w:name w:val="Char"/>
    <w:basedOn w:val="a0"/>
    <w:qFormat/>
    <w:pPr>
      <w:tabs>
        <w:tab w:val="left" w:pos="420"/>
      </w:tabs>
      <w:ind w:left="420" w:hanging="420"/>
    </w:pPr>
    <w:rPr>
      <w:sz w:val="24"/>
      <w:szCs w:val="20"/>
    </w:rPr>
  </w:style>
  <w:style w:type="paragraph" w:customStyle="1" w:styleId="12">
    <w:name w:val="列出段落1"/>
    <w:basedOn w:val="a0"/>
    <w:uiPriority w:val="34"/>
    <w:qFormat/>
    <w:pPr>
      <w:ind w:firstLineChars="200" w:firstLine="420"/>
    </w:pPr>
    <w:rPr>
      <w:rFonts w:ascii="Calibri" w:hAnsi="Calibri"/>
      <w:szCs w:val="22"/>
    </w:rPr>
  </w:style>
  <w:style w:type="paragraph" w:customStyle="1" w:styleId="aff5">
    <w:name w:val="表题"/>
    <w:basedOn w:val="a0"/>
    <w:qFormat/>
    <w:pPr>
      <w:spacing w:before="120" w:after="60" w:line="312" w:lineRule="atLeast"/>
      <w:jc w:val="center"/>
      <w:textAlignment w:val="center"/>
    </w:pPr>
    <w:rPr>
      <w:rFonts w:ascii="Arial" w:eastAsia="黑体" w:hAnsi="Arial"/>
      <w:kern w:val="21"/>
      <w:sz w:val="18"/>
      <w:szCs w:val="20"/>
    </w:rPr>
  </w:style>
  <w:style w:type="paragraph" w:customStyle="1" w:styleId="Table">
    <w:name w:val="Table"/>
    <w:basedOn w:val="a0"/>
    <w:qFormat/>
    <w:pPr>
      <w:widowControl/>
      <w:spacing w:before="40" w:after="40"/>
      <w:jc w:val="left"/>
    </w:pPr>
    <w:rPr>
      <w:rFonts w:ascii="Arial" w:hAnsi="Arial"/>
      <w:kern w:val="0"/>
      <w:sz w:val="20"/>
      <w:szCs w:val="20"/>
      <w:lang w:eastAsia="en-US"/>
    </w:rPr>
  </w:style>
  <w:style w:type="paragraph" w:customStyle="1" w:styleId="aff6">
    <w:name w:val="附录一级条标题"/>
    <w:basedOn w:val="aff7"/>
    <w:next w:val="a0"/>
    <w:qFormat/>
    <w:pPr>
      <w:autoSpaceDN w:val="0"/>
      <w:spacing w:beforeLines="50" w:afterLines="50"/>
      <w:ind w:left="2411"/>
      <w:outlineLvl w:val="2"/>
    </w:pPr>
  </w:style>
  <w:style w:type="paragraph" w:customStyle="1" w:styleId="aff7">
    <w:name w:val="附录章标题"/>
    <w:next w:val="a0"/>
    <w:qFormat/>
    <w:p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TOC1">
    <w:name w:val="TOC 标题1"/>
    <w:basedOn w:val="1"/>
    <w:next w:val="a0"/>
    <w:qFormat/>
    <w:pPr>
      <w:widowControl/>
      <w:spacing w:before="480" w:after="0" w:line="276" w:lineRule="auto"/>
      <w:outlineLvl w:val="9"/>
    </w:pPr>
    <w:rPr>
      <w:rFonts w:ascii="Cambria" w:hAnsi="Cambria"/>
      <w:bCs w:val="0"/>
      <w:color w:val="365F91"/>
      <w:kern w:val="0"/>
      <w:sz w:val="28"/>
      <w:szCs w:val="20"/>
    </w:rPr>
  </w:style>
  <w:style w:type="paragraph" w:customStyle="1" w:styleId="www">
    <w:name w:val="www"/>
    <w:basedOn w:val="a0"/>
    <w:qFormat/>
    <w:pPr>
      <w:tabs>
        <w:tab w:val="left" w:pos="840"/>
      </w:tabs>
      <w:spacing w:line="324" w:lineRule="auto"/>
      <w:ind w:left="840" w:hanging="420"/>
      <w:textAlignment w:val="baseline"/>
    </w:pPr>
    <w:rPr>
      <w:rFonts w:ascii="宋体" w:hAnsi="宋体"/>
      <w:color w:val="000000"/>
      <w:szCs w:val="21"/>
    </w:rPr>
  </w:style>
  <w:style w:type="paragraph" w:customStyle="1" w:styleId="13">
    <w:name w:val="日期1"/>
    <w:basedOn w:val="a0"/>
    <w:next w:val="a0"/>
    <w:pPr>
      <w:ind w:leftChars="2500" w:left="100"/>
    </w:pPr>
    <w:rPr>
      <w:b/>
      <w:kern w:val="0"/>
      <w:szCs w:val="20"/>
    </w:rPr>
  </w:style>
  <w:style w:type="paragraph" w:customStyle="1" w:styleId="DefaultText">
    <w:name w:val="Default Text"/>
    <w:basedOn w:val="a0"/>
    <w:pPr>
      <w:widowControl/>
    </w:pPr>
    <w:rPr>
      <w:rFonts w:eastAsia="Times New Roman"/>
      <w:kern w:val="0"/>
      <w:sz w:val="24"/>
      <w:szCs w:val="20"/>
      <w:lang w:eastAsia="en-US"/>
    </w:rPr>
  </w:style>
  <w:style w:type="paragraph" w:customStyle="1" w:styleId="aff8">
    <w:name w:val="首页版本号"/>
    <w:basedOn w:val="a0"/>
    <w:qFormat/>
    <w:rPr>
      <w:rFonts w:ascii="宋体" w:hAnsi="宋体"/>
      <w:sz w:val="32"/>
      <w:szCs w:val="20"/>
    </w:rPr>
  </w:style>
  <w:style w:type="paragraph" w:customStyle="1" w:styleId="aff9">
    <w:name w:val="附录标识"/>
    <w:basedOn w:val="a0"/>
    <w:next w:val="a0"/>
    <w:qFormat/>
    <w:pPr>
      <w:keepNext/>
      <w:widowControl/>
      <w:shd w:val="clear" w:color="FFFFFF" w:fill="FFFFFF"/>
      <w:tabs>
        <w:tab w:val="left" w:pos="6405"/>
      </w:tabs>
      <w:spacing w:before="640" w:after="280"/>
      <w:ind w:left="4679"/>
      <w:jc w:val="center"/>
      <w:outlineLvl w:val="0"/>
    </w:pPr>
    <w:rPr>
      <w:rFonts w:ascii="黑体" w:eastAsia="黑体"/>
      <w:kern w:val="0"/>
      <w:szCs w:val="20"/>
    </w:rPr>
  </w:style>
  <w:style w:type="paragraph" w:customStyle="1" w:styleId="affa">
    <w:name w:val="表文"/>
    <w:basedOn w:val="a0"/>
    <w:qFormat/>
    <w:pPr>
      <w:spacing w:line="280" w:lineRule="atLeast"/>
      <w:textAlignment w:val="center"/>
    </w:pPr>
    <w:rPr>
      <w:kern w:val="21"/>
      <w:position w:val="12"/>
      <w:sz w:val="15"/>
      <w:szCs w:val="20"/>
    </w:rPr>
  </w:style>
  <w:style w:type="paragraph" w:customStyle="1" w:styleId="affb">
    <w:name w:val="案例下"/>
    <w:basedOn w:val="a0"/>
    <w:qFormat/>
    <w:pPr>
      <w:pBdr>
        <w:bottom w:val="single" w:sz="24" w:space="1" w:color="808080"/>
      </w:pBdr>
      <w:spacing w:line="312" w:lineRule="atLeast"/>
      <w:ind w:firstLine="425"/>
      <w:textAlignment w:val="center"/>
    </w:pPr>
    <w:rPr>
      <w:kern w:val="21"/>
      <w:sz w:val="18"/>
      <w:szCs w:val="20"/>
    </w:rPr>
  </w:style>
  <w:style w:type="paragraph" w:customStyle="1" w:styleId="affc">
    <w:name w:val="其他发布日期"/>
    <w:basedOn w:val="a0"/>
    <w:qFormat/>
    <w:pPr>
      <w:widowControl/>
      <w:ind w:left="1140" w:hanging="720"/>
      <w:jc w:val="left"/>
    </w:pPr>
    <w:rPr>
      <w:rFonts w:eastAsia="黑体"/>
      <w:kern w:val="0"/>
      <w:szCs w:val="20"/>
    </w:rPr>
  </w:style>
  <w:style w:type="paragraph" w:customStyle="1" w:styleId="Char12">
    <w:name w:val="Char1"/>
    <w:basedOn w:val="a0"/>
    <w:qFormat/>
  </w:style>
  <w:style w:type="paragraph" w:customStyle="1" w:styleId="CharCharCharCharCharCharCharCharCharCharCharCharCharCharCharChar">
    <w:name w:val="Char Char Char Char Char Char Char Char Char Char Char Char Char Char Char Char"/>
    <w:basedOn w:val="a0"/>
    <w:qFormat/>
    <w:pPr>
      <w:tabs>
        <w:tab w:val="left" w:pos="360"/>
      </w:tabs>
    </w:pPr>
    <w:rPr>
      <w:sz w:val="24"/>
    </w:rPr>
  </w:style>
  <w:style w:type="paragraph" w:customStyle="1" w:styleId="a">
    <w:name w:val="图"/>
    <w:basedOn w:val="a0"/>
    <w:next w:val="a0"/>
    <w:qFormat/>
    <w:pPr>
      <w:numPr>
        <w:numId w:val="2"/>
      </w:numPr>
      <w:tabs>
        <w:tab w:val="clear" w:pos="420"/>
      </w:tabs>
      <w:ind w:left="0" w:firstLine="0"/>
      <w:jc w:val="center"/>
    </w:pPr>
    <w:rPr>
      <w:b/>
      <w:sz w:val="24"/>
    </w:rPr>
  </w:style>
  <w:style w:type="paragraph" w:customStyle="1" w:styleId="Style99">
    <w:name w:val="_Style 99"/>
    <w:uiPriority w:val="99"/>
    <w:qFormat/>
    <w:pPr>
      <w:widowControl w:val="0"/>
      <w:spacing w:line="360" w:lineRule="auto"/>
      <w:jc w:val="both"/>
    </w:pPr>
    <w:rPr>
      <w:rFonts w:ascii="Times New Roman" w:hAnsi="Times New Roman"/>
      <w:kern w:val="2"/>
      <w:sz w:val="24"/>
      <w:szCs w:val="24"/>
    </w:rPr>
  </w:style>
  <w:style w:type="paragraph" w:customStyle="1" w:styleId="affd">
    <w:name w:val="表格"/>
    <w:basedOn w:val="a0"/>
    <w:qFormat/>
    <w:rPr>
      <w:rFonts w:ascii="宋体" w:hAnsi="宋体"/>
      <w:szCs w:val="20"/>
    </w:rPr>
  </w:style>
  <w:style w:type="paragraph" w:customStyle="1" w:styleId="affe">
    <w:name w:val="表格居左"/>
    <w:basedOn w:val="a0"/>
    <w:qFormat/>
    <w:rPr>
      <w:rFonts w:ascii="宋体" w:hAnsi="宋体"/>
      <w:szCs w:val="20"/>
    </w:rPr>
  </w:style>
  <w:style w:type="paragraph" w:customStyle="1" w:styleId="afff">
    <w:name w:val="表头"/>
    <w:basedOn w:val="a0"/>
    <w:qFormat/>
    <w:pPr>
      <w:jc w:val="center"/>
    </w:pPr>
    <w:rPr>
      <w:rFonts w:eastAsia="黑体"/>
      <w:b/>
      <w:bCs/>
    </w:rPr>
  </w:style>
  <w:style w:type="paragraph" w:customStyle="1" w:styleId="afff0">
    <w:name w:val="规范正文"/>
    <w:basedOn w:val="a0"/>
    <w:qFormat/>
    <w:pPr>
      <w:ind w:left="480"/>
      <w:textAlignment w:val="baseline"/>
    </w:pPr>
    <w:rPr>
      <w:rFonts w:ascii="宋体"/>
      <w:kern w:val="0"/>
      <w:sz w:val="24"/>
      <w:szCs w:val="20"/>
    </w:rPr>
  </w:style>
  <w:style w:type="paragraph" w:customStyle="1" w:styleId="afff1">
    <w:name w:val="表格中的项目"/>
    <w:basedOn w:val="affe"/>
    <w:qFormat/>
  </w:style>
  <w:style w:type="paragraph" w:customStyle="1" w:styleId="afff2">
    <w:name w:val="正文居左"/>
    <w:basedOn w:val="a0"/>
    <w:qFormat/>
    <w:pPr>
      <w:jc w:val="left"/>
    </w:pPr>
    <w:rPr>
      <w:rFonts w:ascii="宋体" w:hAnsi="宋体" w:cs="宋体"/>
      <w:kern w:val="0"/>
      <w:szCs w:val="20"/>
    </w:rPr>
  </w:style>
  <w:style w:type="paragraph" w:customStyle="1" w:styleId="afff3">
    <w:name w:val="图&amp;表名称"/>
    <w:basedOn w:val="a0"/>
    <w:qFormat/>
    <w:pPr>
      <w:keepNext/>
      <w:jc w:val="center"/>
    </w:pPr>
    <w:rPr>
      <w:rFonts w:ascii="黑体" w:eastAsia="黑体"/>
      <w:b/>
      <w:bCs/>
      <w:sz w:val="24"/>
      <w:szCs w:val="20"/>
    </w:rPr>
  </w:style>
  <w:style w:type="paragraph" w:customStyle="1" w:styleId="afff4">
    <w:name w:val="重点标注"/>
    <w:basedOn w:val="affe"/>
    <w:pPr>
      <w:framePr w:hSpace="181" w:vSpace="181" w:wrap="around" w:vAnchor="text" w:hAnchor="text" w:y="1"/>
      <w:tabs>
        <w:tab w:val="left" w:pos="420"/>
      </w:tabs>
      <w:ind w:left="420" w:hanging="420"/>
      <w:jc w:val="left"/>
    </w:pPr>
    <w:rPr>
      <w:b/>
      <w:bCs/>
      <w:snapToGrid w:val="0"/>
      <w:color w:val="FF0000"/>
      <w:spacing w:val="2"/>
      <w:kern w:val="21"/>
    </w:rPr>
  </w:style>
  <w:style w:type="paragraph" w:customStyle="1" w:styleId="afff5">
    <w:name w:val="项目编号"/>
    <w:basedOn w:val="a0"/>
    <w:qFormat/>
    <w:pPr>
      <w:ind w:firstLine="425"/>
    </w:pPr>
    <w:rPr>
      <w:rFonts w:ascii="宋体"/>
      <w:sz w:val="24"/>
      <w:szCs w:val="20"/>
    </w:rPr>
  </w:style>
  <w:style w:type="character" w:customStyle="1" w:styleId="Char6">
    <w:name w:val="纯文本 Char"/>
    <w:link w:val="ac"/>
    <w:qFormat/>
    <w:rPr>
      <w:rFonts w:ascii="宋体" w:hAnsi="Courier New" w:cs="Courier New"/>
      <w:kern w:val="2"/>
      <w:sz w:val="21"/>
      <w:szCs w:val="21"/>
    </w:rPr>
  </w:style>
  <w:style w:type="character" w:customStyle="1" w:styleId="Char5">
    <w:name w:val="正文文本缩进 Char"/>
    <w:link w:val="ab"/>
    <w:qFormat/>
    <w:rPr>
      <w:rFonts w:ascii="Times New Roman" w:hAnsi="Times New Roman"/>
      <w:kern w:val="2"/>
      <w:sz w:val="24"/>
      <w:szCs w:val="24"/>
    </w:rPr>
  </w:style>
  <w:style w:type="paragraph" w:customStyle="1" w:styleId="ParaChar">
    <w:name w:val="默认段落字体 Para Char"/>
    <w:basedOn w:val="a0"/>
    <w:qFormat/>
    <w:rPr>
      <w:rFonts w:ascii="Tahoma" w:hAnsi="Tahoma"/>
      <w:sz w:val="24"/>
      <w:szCs w:val="20"/>
    </w:rPr>
  </w:style>
  <w:style w:type="paragraph" w:customStyle="1" w:styleId="CharCharCharCharCharCharCharCharCharCharCharCharCharCharCharChar1">
    <w:name w:val="Char Char Char Char Char Char Char Char Char Char Char Char Char Char Char Char1"/>
    <w:basedOn w:val="a0"/>
    <w:qFormat/>
    <w:pPr>
      <w:tabs>
        <w:tab w:val="left" w:pos="360"/>
      </w:tabs>
    </w:pPr>
    <w:rPr>
      <w:sz w:val="24"/>
    </w:rPr>
  </w:style>
  <w:style w:type="paragraph" w:customStyle="1" w:styleId="xl30">
    <w:name w:val="xl30"/>
    <w:basedOn w:val="a0"/>
    <w:qFormat/>
    <w:pPr>
      <w:widowControl/>
      <w:spacing w:before="100" w:beforeAutospacing="1" w:after="100" w:afterAutospacing="1"/>
      <w:jc w:val="center"/>
      <w:textAlignment w:val="center"/>
    </w:pPr>
    <w:rPr>
      <w:rFonts w:ascii="楷体_GB2312" w:eastAsia="楷体_GB2312" w:hAnsi="宋体" w:hint="eastAsia"/>
      <w:kern w:val="0"/>
      <w:sz w:val="72"/>
      <w:szCs w:val="72"/>
    </w:rPr>
  </w:style>
  <w:style w:type="paragraph" w:customStyle="1" w:styleId="xl34">
    <w:name w:val="xl34"/>
    <w:basedOn w:val="a0"/>
    <w:qFormat/>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rPr>
  </w:style>
  <w:style w:type="character" w:customStyle="1" w:styleId="2Char1">
    <w:name w:val="正文文本 2 Char"/>
    <w:link w:val="22"/>
    <w:qFormat/>
    <w:rPr>
      <w:rFonts w:ascii="Times New Roman" w:hAnsi="Times New Roman"/>
      <w:kern w:val="2"/>
      <w:sz w:val="21"/>
      <w:szCs w:val="24"/>
    </w:rPr>
  </w:style>
  <w:style w:type="paragraph" w:customStyle="1" w:styleId="CharCharCharCharCharChar">
    <w:name w:val="Char Char Char Char Char Char"/>
    <w:basedOn w:val="a0"/>
    <w:qFormat/>
    <w:pPr>
      <w:ind w:firstLineChars="225" w:firstLine="540"/>
    </w:pPr>
    <w:rPr>
      <w:rFonts w:ascii="宋体" w:hAnsi="宋体"/>
      <w:i/>
      <w:sz w:val="24"/>
    </w:rPr>
  </w:style>
  <w:style w:type="character" w:customStyle="1" w:styleId="2Char0">
    <w:name w:val="正文文本缩进 2 Char"/>
    <w:link w:val="20"/>
    <w:rPr>
      <w:rFonts w:ascii="Times New Roman" w:hAnsi="Times New Roman"/>
      <w:kern w:val="2"/>
      <w:sz w:val="24"/>
      <w:szCs w:val="24"/>
    </w:rPr>
  </w:style>
  <w:style w:type="paragraph" w:customStyle="1" w:styleId="Char20">
    <w:name w:val="Char2"/>
    <w:basedOn w:val="a0"/>
    <w:qFormat/>
    <w:pPr>
      <w:widowControl/>
      <w:spacing w:after="160" w:line="240" w:lineRule="exact"/>
      <w:ind w:rightChars="-39" w:right="-82"/>
      <w:jc w:val="center"/>
    </w:pPr>
    <w:rPr>
      <w:rFonts w:ascii="Verdana" w:hAnsi="Verdana"/>
      <w:kern w:val="0"/>
      <w:sz w:val="20"/>
      <w:lang w:eastAsia="en-US"/>
    </w:rPr>
  </w:style>
  <w:style w:type="paragraph" w:customStyle="1" w:styleId="6Char11">
    <w:name w:val="样式 6 Char + 11 磅"/>
    <w:basedOn w:val="a0"/>
    <w:next w:val="a0"/>
    <w:link w:val="6Char11CharChar"/>
    <w:qFormat/>
    <w:pPr>
      <w:widowControl/>
      <w:tabs>
        <w:tab w:val="left" w:pos="1440"/>
      </w:tabs>
      <w:spacing w:beforeLines="100" w:after="160" w:line="240" w:lineRule="exact"/>
      <w:ind w:left="425" w:rightChars="-39" w:right="-82" w:hanging="425"/>
      <w:jc w:val="left"/>
    </w:pPr>
    <w:rPr>
      <w:rFonts w:ascii="Verdana" w:hAnsi="Verdana"/>
      <w:kern w:val="0"/>
      <w:sz w:val="22"/>
      <w:szCs w:val="20"/>
      <w:lang w:eastAsia="en-US"/>
    </w:rPr>
  </w:style>
  <w:style w:type="character" w:customStyle="1" w:styleId="6Char11CharChar">
    <w:name w:val="样式 6 Char + 11 磅 Char Char"/>
    <w:link w:val="6Char11"/>
    <w:qFormat/>
    <w:rPr>
      <w:rFonts w:ascii="Verdana" w:hAnsi="Verdana"/>
      <w:sz w:val="22"/>
      <w:lang w:eastAsia="en-US"/>
    </w:rPr>
  </w:style>
  <w:style w:type="paragraph" w:customStyle="1" w:styleId="5dashdsddH5PIM5h5heading5IndentLeft05in">
    <w:name w:val="样式 标题 5dashdsddH5PIM 5h5heading 5 + Indent: Left 0.5 in口..."/>
    <w:basedOn w:val="5"/>
    <w:link w:val="5dashdsddH5PIM5h5heading5IndentLeft05inChar"/>
    <w:qFormat/>
    <w:pPr>
      <w:tabs>
        <w:tab w:val="left" w:pos="2160"/>
      </w:tabs>
      <w:spacing w:before="160" w:after="40" w:line="377" w:lineRule="auto"/>
      <w:ind w:left="425" w:hanging="425"/>
    </w:pPr>
    <w:rPr>
      <w:rFonts w:ascii="黑体" w:eastAsia="黑体"/>
      <w:bCs w:val="0"/>
      <w:sz w:val="24"/>
      <w:szCs w:val="24"/>
    </w:rPr>
  </w:style>
  <w:style w:type="character" w:customStyle="1" w:styleId="5dashdsddH5PIM5h5heading5IndentLeft05inChar">
    <w:name w:val="样式 标题 5dashdsddH5PIM 5h5heading 5 + Indent: Left 0.5 in口... Char"/>
    <w:link w:val="5dashdsddH5PIM5h5heading5IndentLeft05in"/>
    <w:qFormat/>
    <w:rPr>
      <w:rFonts w:ascii="黑体" w:eastAsia="黑体" w:hAnsi="Times New Roman"/>
      <w:b/>
      <w:kern w:val="2"/>
      <w:sz w:val="24"/>
      <w:szCs w:val="24"/>
    </w:rPr>
  </w:style>
  <w:style w:type="paragraph" w:customStyle="1" w:styleId="CharCharCharChar1">
    <w:name w:val="Char Char Char Char1"/>
    <w:basedOn w:val="a0"/>
    <w:qFormat/>
    <w:pPr>
      <w:ind w:firstLineChars="225" w:firstLine="540"/>
    </w:pPr>
    <w:rPr>
      <w:rFonts w:ascii="宋体" w:hAnsi="宋体"/>
      <w:i/>
      <w:sz w:val="24"/>
    </w:rPr>
  </w:style>
  <w:style w:type="paragraph" w:customStyle="1" w:styleId="afff6">
    <w:name w:val="特殊 居中 二号"/>
    <w:basedOn w:val="a7"/>
    <w:qFormat/>
    <w:pPr>
      <w:spacing w:after="0"/>
      <w:jc w:val="center"/>
    </w:pPr>
    <w:rPr>
      <w:sz w:val="44"/>
    </w:rPr>
  </w:style>
  <w:style w:type="paragraph" w:customStyle="1" w:styleId="afff7">
    <w:name w:val="表格正文"/>
    <w:basedOn w:val="a0"/>
    <w:pPr>
      <w:keepNext/>
      <w:keepLines/>
      <w:widowControl/>
      <w:spacing w:before="60" w:after="60"/>
      <w:jc w:val="left"/>
    </w:pPr>
    <w:rPr>
      <w:sz w:val="18"/>
      <w:szCs w:val="20"/>
    </w:rPr>
  </w:style>
  <w:style w:type="paragraph" w:customStyle="1" w:styleId="cell-cap">
    <w:name w:val="cell-cap"/>
    <w:basedOn w:val="a0"/>
    <w:qFormat/>
    <w:pPr>
      <w:widowControl/>
      <w:spacing w:before="120" w:after="360"/>
      <w:jc w:val="center"/>
    </w:pPr>
    <w:rPr>
      <w:rFonts w:ascii="Arial" w:hAnsi="Arial"/>
      <w:b/>
      <w:kern w:val="0"/>
    </w:rPr>
  </w:style>
  <w:style w:type="character" w:customStyle="1" w:styleId="14">
    <w:name w:val="不明显强调1"/>
    <w:basedOn w:val="a1"/>
    <w:uiPriority w:val="19"/>
    <w:qFormat/>
    <w:rPr>
      <w:i/>
      <w:iCs/>
      <w:color w:val="7F7F7F" w:themeColor="text1" w:themeTint="80"/>
    </w:rPr>
  </w:style>
  <w:style w:type="paragraph" w:styleId="afff8">
    <w:name w:val="List Paragraph"/>
    <w:basedOn w:val="a0"/>
    <w:uiPriority w:val="99"/>
    <w:rsid w:val="00AE6F30"/>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26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3" w:qFormat="1"/>
    <w:lsdException w:name="toc 7" w:qFormat="1"/>
    <w:lsdException w:name="toc 8" w:qFormat="1"/>
    <w:lsdException w:name="toc 9" w:qFormat="1"/>
    <w:lsdException w:name="Normal Indent" w:uiPriority="0"/>
    <w:lsdException w:name="footnote text" w:semiHidden="1" w:unhideWhenUsed="1"/>
    <w:lsdException w:name="annotation text" w:uiPriority="0" w:qFormat="1"/>
    <w:lsdException w:name="header" w:qFormat="1"/>
    <w:lsdException w:name="index heading" w:semiHidden="1" w:unhideWhenUsed="1"/>
    <w:lsdException w:name="caption" w:uiPriority="0"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qFormat="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qFormat="1"/>
    <w:lsdException w:name="Body Text Indent 3" w:semiHidden="1" w:unhideWhenUsed="1"/>
    <w:lsdException w:name="Block Text" w:semiHidden="1" w:unhideWhenUsed="1"/>
    <w:lsdException w:name="Strong" w:uiPriority="22" w:qFormat="1"/>
    <w:lsdException w:name="Emphasis" w:uiPriority="2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6C3CB7"/>
    <w:pPr>
      <w:widowControl w:val="0"/>
      <w:adjustRightInd w:val="0"/>
      <w:snapToGrid w:val="0"/>
      <w:spacing w:line="360" w:lineRule="auto"/>
      <w:jc w:val="both"/>
    </w:pPr>
    <w:rPr>
      <w:rFonts w:ascii="Times New Roman" w:eastAsia="仿宋" w:hAnsi="Times New Roman"/>
      <w:kern w:val="2"/>
      <w:sz w:val="28"/>
      <w:szCs w:val="24"/>
    </w:rPr>
  </w:style>
  <w:style w:type="paragraph" w:styleId="1">
    <w:name w:val="heading 1"/>
    <w:basedOn w:val="a0"/>
    <w:next w:val="a0"/>
    <w:link w:val="1Char"/>
    <w:uiPriority w:val="99"/>
    <w:qFormat/>
    <w:rsid w:val="006C3CB7"/>
    <w:pPr>
      <w:keepNext/>
      <w:keepLines/>
      <w:spacing w:before="120" w:after="120"/>
      <w:outlineLvl w:val="0"/>
    </w:pPr>
    <w:rPr>
      <w:b/>
      <w:bCs/>
      <w:kern w:val="44"/>
      <w:sz w:val="44"/>
      <w:szCs w:val="44"/>
    </w:rPr>
  </w:style>
  <w:style w:type="paragraph" w:styleId="2">
    <w:name w:val="heading 2"/>
    <w:basedOn w:val="a0"/>
    <w:next w:val="a0"/>
    <w:link w:val="2Char"/>
    <w:uiPriority w:val="99"/>
    <w:qFormat/>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0"/>
    <w:next w:val="a0"/>
    <w:link w:val="3Char"/>
    <w:uiPriority w:val="99"/>
    <w:qFormat/>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Char"/>
    <w:uiPriority w:val="99"/>
    <w:qFormat/>
    <w:pPr>
      <w:keepNext/>
      <w:keepLines/>
      <w:numPr>
        <w:ilvl w:val="3"/>
        <w:numId w:val="1"/>
      </w:numPr>
      <w:spacing w:before="280" w:after="290" w:line="376" w:lineRule="auto"/>
      <w:outlineLvl w:val="3"/>
    </w:pPr>
    <w:rPr>
      <w:rFonts w:ascii="Arial" w:eastAsia="黑体" w:hAnsi="Arial"/>
      <w:b/>
      <w:bCs/>
      <w:szCs w:val="28"/>
    </w:rPr>
  </w:style>
  <w:style w:type="paragraph" w:styleId="5">
    <w:name w:val="heading 5"/>
    <w:basedOn w:val="a0"/>
    <w:next w:val="a0"/>
    <w:link w:val="5Char"/>
    <w:uiPriority w:val="99"/>
    <w:qFormat/>
    <w:pPr>
      <w:keepNext/>
      <w:keepLines/>
      <w:numPr>
        <w:ilvl w:val="4"/>
        <w:numId w:val="1"/>
      </w:numPr>
      <w:spacing w:before="280" w:after="290" w:line="376" w:lineRule="auto"/>
      <w:outlineLvl w:val="4"/>
    </w:pPr>
    <w:rPr>
      <w:b/>
      <w:bCs/>
      <w:szCs w:val="28"/>
    </w:rPr>
  </w:style>
  <w:style w:type="paragraph" w:styleId="6">
    <w:name w:val="heading 6"/>
    <w:basedOn w:val="a0"/>
    <w:next w:val="a0"/>
    <w:link w:val="6Char"/>
    <w:uiPriority w:val="99"/>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Char"/>
    <w:uiPriority w:val="99"/>
    <w:qFormat/>
    <w:pPr>
      <w:keepNext/>
      <w:keepLines/>
      <w:numPr>
        <w:ilvl w:val="6"/>
        <w:numId w:val="1"/>
      </w:numPr>
      <w:spacing w:before="240" w:after="64" w:line="320" w:lineRule="auto"/>
      <w:outlineLvl w:val="6"/>
    </w:pPr>
    <w:rPr>
      <w:b/>
      <w:bCs/>
      <w:sz w:val="24"/>
    </w:rPr>
  </w:style>
  <w:style w:type="paragraph" w:styleId="8">
    <w:name w:val="heading 8"/>
    <w:basedOn w:val="a0"/>
    <w:next w:val="a0"/>
    <w:link w:val="8Char"/>
    <w:uiPriority w:val="99"/>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link w:val="9Char"/>
    <w:uiPriority w:val="99"/>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qFormat/>
    <w:rPr>
      <w:b/>
      <w:bCs/>
    </w:rPr>
  </w:style>
  <w:style w:type="paragraph" w:styleId="a5">
    <w:name w:val="annotation text"/>
    <w:basedOn w:val="a0"/>
    <w:link w:val="Char0"/>
    <w:qFormat/>
    <w:pPr>
      <w:jc w:val="left"/>
    </w:pPr>
  </w:style>
  <w:style w:type="paragraph" w:styleId="70">
    <w:name w:val="toc 7"/>
    <w:basedOn w:val="a0"/>
    <w:next w:val="a0"/>
    <w:uiPriority w:val="99"/>
    <w:qFormat/>
    <w:pPr>
      <w:ind w:leftChars="1200" w:left="2520"/>
    </w:pPr>
    <w:rPr>
      <w:rFonts w:ascii="Calibri" w:hAnsi="Calibri"/>
      <w:szCs w:val="22"/>
    </w:rPr>
  </w:style>
  <w:style w:type="paragraph" w:styleId="a6">
    <w:name w:val="Body Text First Indent"/>
    <w:basedOn w:val="a7"/>
    <w:link w:val="Char1"/>
    <w:uiPriority w:val="99"/>
    <w:pPr>
      <w:ind w:firstLineChars="100" w:firstLine="420"/>
    </w:pPr>
  </w:style>
  <w:style w:type="paragraph" w:styleId="a7">
    <w:name w:val="Body Text"/>
    <w:basedOn w:val="a0"/>
    <w:link w:val="Char2"/>
    <w:uiPriority w:val="99"/>
    <w:qFormat/>
    <w:pPr>
      <w:spacing w:after="120"/>
    </w:pPr>
    <w:rPr>
      <w:kern w:val="0"/>
      <w:sz w:val="20"/>
    </w:rPr>
  </w:style>
  <w:style w:type="paragraph" w:styleId="a8">
    <w:name w:val="Normal Indent"/>
    <w:basedOn w:val="a0"/>
    <w:link w:val="Char3"/>
    <w:pPr>
      <w:ind w:firstLine="420"/>
    </w:pPr>
    <w:rPr>
      <w:sz w:val="24"/>
      <w:szCs w:val="20"/>
    </w:rPr>
  </w:style>
  <w:style w:type="paragraph" w:styleId="a9">
    <w:name w:val="caption"/>
    <w:basedOn w:val="a0"/>
    <w:next w:val="a0"/>
    <w:qFormat/>
    <w:rPr>
      <w:rFonts w:ascii="Cambria" w:eastAsia="黑体" w:hAnsi="Cambria"/>
      <w:sz w:val="20"/>
      <w:szCs w:val="20"/>
    </w:rPr>
  </w:style>
  <w:style w:type="paragraph" w:styleId="aa">
    <w:name w:val="Document Map"/>
    <w:basedOn w:val="a0"/>
    <w:link w:val="Char4"/>
    <w:uiPriority w:val="99"/>
    <w:rPr>
      <w:rFonts w:ascii="宋体"/>
      <w:kern w:val="0"/>
      <w:sz w:val="18"/>
      <w:szCs w:val="18"/>
    </w:rPr>
  </w:style>
  <w:style w:type="paragraph" w:styleId="ab">
    <w:name w:val="Body Text Indent"/>
    <w:basedOn w:val="a0"/>
    <w:link w:val="Char5"/>
    <w:pPr>
      <w:spacing w:after="120"/>
      <w:ind w:leftChars="200" w:left="420"/>
    </w:pPr>
    <w:rPr>
      <w:sz w:val="24"/>
    </w:rPr>
  </w:style>
  <w:style w:type="paragraph" w:styleId="50">
    <w:name w:val="toc 5"/>
    <w:basedOn w:val="a0"/>
    <w:next w:val="a0"/>
    <w:uiPriority w:val="99"/>
    <w:pPr>
      <w:ind w:leftChars="800" w:left="1680"/>
    </w:pPr>
    <w:rPr>
      <w:rFonts w:ascii="Calibri" w:hAnsi="Calibri"/>
      <w:szCs w:val="22"/>
    </w:rPr>
  </w:style>
  <w:style w:type="paragraph" w:styleId="30">
    <w:name w:val="toc 3"/>
    <w:basedOn w:val="a0"/>
    <w:next w:val="a0"/>
    <w:uiPriority w:val="99"/>
    <w:qFormat/>
    <w:pPr>
      <w:ind w:left="420"/>
      <w:jc w:val="left"/>
    </w:pPr>
    <w:rPr>
      <w:i/>
      <w:iCs/>
    </w:rPr>
  </w:style>
  <w:style w:type="paragraph" w:styleId="ac">
    <w:name w:val="Plain Text"/>
    <w:basedOn w:val="a0"/>
    <w:link w:val="Char6"/>
    <w:qFormat/>
    <w:rPr>
      <w:rFonts w:ascii="宋体" w:hAnsi="Courier New"/>
      <w:szCs w:val="21"/>
    </w:rPr>
  </w:style>
  <w:style w:type="paragraph" w:styleId="80">
    <w:name w:val="toc 8"/>
    <w:basedOn w:val="a0"/>
    <w:next w:val="a0"/>
    <w:uiPriority w:val="99"/>
    <w:qFormat/>
    <w:pPr>
      <w:ind w:leftChars="1400" w:left="2940"/>
    </w:pPr>
    <w:rPr>
      <w:rFonts w:ascii="Calibri" w:hAnsi="Calibri"/>
      <w:szCs w:val="22"/>
    </w:rPr>
  </w:style>
  <w:style w:type="paragraph" w:styleId="ad">
    <w:name w:val="Date"/>
    <w:basedOn w:val="a0"/>
    <w:next w:val="a0"/>
    <w:link w:val="Char7"/>
    <w:qFormat/>
    <w:pPr>
      <w:widowControl/>
    </w:pPr>
    <w:rPr>
      <w:kern w:val="0"/>
      <w:sz w:val="24"/>
    </w:rPr>
  </w:style>
  <w:style w:type="paragraph" w:styleId="20">
    <w:name w:val="Body Text Indent 2"/>
    <w:basedOn w:val="a0"/>
    <w:link w:val="2Char0"/>
    <w:qFormat/>
    <w:pPr>
      <w:spacing w:after="120" w:line="480" w:lineRule="auto"/>
      <w:ind w:leftChars="200" w:left="420"/>
    </w:pPr>
    <w:rPr>
      <w:sz w:val="24"/>
    </w:rPr>
  </w:style>
  <w:style w:type="paragraph" w:styleId="ae">
    <w:name w:val="Balloon Text"/>
    <w:basedOn w:val="a0"/>
    <w:link w:val="Char8"/>
    <w:uiPriority w:val="99"/>
    <w:qFormat/>
    <w:rPr>
      <w:kern w:val="0"/>
      <w:sz w:val="18"/>
      <w:szCs w:val="18"/>
    </w:rPr>
  </w:style>
  <w:style w:type="paragraph" w:styleId="af">
    <w:name w:val="footer"/>
    <w:basedOn w:val="a0"/>
    <w:link w:val="Char9"/>
    <w:uiPriority w:val="99"/>
    <w:pPr>
      <w:tabs>
        <w:tab w:val="center" w:pos="4153"/>
        <w:tab w:val="right" w:pos="8306"/>
      </w:tabs>
      <w:jc w:val="left"/>
    </w:pPr>
    <w:rPr>
      <w:kern w:val="0"/>
      <w:sz w:val="18"/>
    </w:rPr>
  </w:style>
  <w:style w:type="paragraph" w:styleId="af0">
    <w:name w:val="header"/>
    <w:basedOn w:val="a0"/>
    <w:link w:val="Chara"/>
    <w:uiPriority w:val="99"/>
    <w:qFormat/>
    <w:pPr>
      <w:pBdr>
        <w:bottom w:val="single" w:sz="6" w:space="1" w:color="auto"/>
      </w:pBdr>
      <w:tabs>
        <w:tab w:val="center" w:pos="4153"/>
        <w:tab w:val="right" w:pos="8306"/>
      </w:tabs>
      <w:jc w:val="center"/>
    </w:pPr>
    <w:rPr>
      <w:kern w:val="0"/>
      <w:sz w:val="18"/>
      <w:szCs w:val="18"/>
    </w:rPr>
  </w:style>
  <w:style w:type="paragraph" w:styleId="10">
    <w:name w:val="toc 1"/>
    <w:basedOn w:val="a0"/>
    <w:next w:val="a0"/>
    <w:uiPriority w:val="99"/>
    <w:pPr>
      <w:tabs>
        <w:tab w:val="right" w:leader="dot" w:pos="8494"/>
      </w:tabs>
      <w:spacing w:before="120" w:after="120"/>
      <w:jc w:val="left"/>
    </w:pPr>
    <w:rPr>
      <w:rFonts w:ascii="黑体" w:eastAsia="黑体" w:hAnsi="新宋体"/>
      <w:bCs/>
      <w:caps/>
      <w:szCs w:val="28"/>
    </w:rPr>
  </w:style>
  <w:style w:type="paragraph" w:styleId="40">
    <w:name w:val="toc 4"/>
    <w:basedOn w:val="a0"/>
    <w:next w:val="a0"/>
    <w:uiPriority w:val="99"/>
    <w:pPr>
      <w:ind w:leftChars="600" w:left="1260"/>
    </w:pPr>
    <w:rPr>
      <w:rFonts w:ascii="Calibri" w:hAnsi="Calibri"/>
      <w:szCs w:val="22"/>
    </w:rPr>
  </w:style>
  <w:style w:type="paragraph" w:styleId="af1">
    <w:name w:val="Subtitle"/>
    <w:basedOn w:val="a0"/>
    <w:next w:val="a0"/>
    <w:link w:val="Charb"/>
    <w:qFormat/>
    <w:pPr>
      <w:spacing w:before="240" w:after="60" w:line="312" w:lineRule="auto"/>
      <w:jc w:val="center"/>
      <w:outlineLvl w:val="1"/>
    </w:pPr>
    <w:rPr>
      <w:rFonts w:ascii="Cambria" w:hAnsi="Cambria"/>
      <w:b/>
      <w:kern w:val="28"/>
      <w:sz w:val="32"/>
      <w:szCs w:val="20"/>
    </w:rPr>
  </w:style>
  <w:style w:type="paragraph" w:styleId="60">
    <w:name w:val="toc 6"/>
    <w:basedOn w:val="a0"/>
    <w:next w:val="a0"/>
    <w:uiPriority w:val="99"/>
    <w:pPr>
      <w:ind w:leftChars="1000" w:left="2100"/>
    </w:pPr>
    <w:rPr>
      <w:rFonts w:ascii="Calibri" w:hAnsi="Calibri"/>
      <w:szCs w:val="22"/>
    </w:rPr>
  </w:style>
  <w:style w:type="paragraph" w:styleId="af2">
    <w:name w:val="table of figures"/>
    <w:basedOn w:val="a0"/>
    <w:next w:val="a0"/>
    <w:pPr>
      <w:ind w:leftChars="200" w:left="200" w:hangingChars="200" w:hanging="200"/>
    </w:pPr>
    <w:rPr>
      <w:rFonts w:ascii="Calibri" w:hAnsi="Calibri"/>
      <w:szCs w:val="20"/>
    </w:rPr>
  </w:style>
  <w:style w:type="paragraph" w:styleId="21">
    <w:name w:val="toc 2"/>
    <w:basedOn w:val="a0"/>
    <w:next w:val="a0"/>
    <w:uiPriority w:val="99"/>
    <w:qFormat/>
    <w:pPr>
      <w:ind w:left="210"/>
      <w:jc w:val="left"/>
    </w:pPr>
    <w:rPr>
      <w:smallCaps/>
    </w:rPr>
  </w:style>
  <w:style w:type="paragraph" w:styleId="90">
    <w:name w:val="toc 9"/>
    <w:basedOn w:val="a0"/>
    <w:next w:val="a0"/>
    <w:uiPriority w:val="99"/>
    <w:qFormat/>
    <w:pPr>
      <w:ind w:leftChars="1600" w:left="3360"/>
    </w:pPr>
    <w:rPr>
      <w:rFonts w:ascii="Calibri" w:hAnsi="Calibri"/>
      <w:szCs w:val="22"/>
    </w:rPr>
  </w:style>
  <w:style w:type="paragraph" w:styleId="22">
    <w:name w:val="Body Text 2"/>
    <w:basedOn w:val="a0"/>
    <w:link w:val="2Char1"/>
    <w:pPr>
      <w:spacing w:after="120" w:line="480" w:lineRule="auto"/>
    </w:pPr>
  </w:style>
  <w:style w:type="paragraph" w:styleId="af3">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4">
    <w:name w:val="Title"/>
    <w:basedOn w:val="a0"/>
    <w:next w:val="a0"/>
    <w:link w:val="Charc"/>
    <w:qFormat/>
    <w:pPr>
      <w:spacing w:before="240" w:after="60"/>
      <w:outlineLvl w:val="0"/>
    </w:pPr>
    <w:rPr>
      <w:rFonts w:ascii="Cambria" w:hAnsi="Cambria"/>
      <w:b/>
      <w:sz w:val="32"/>
      <w:szCs w:val="20"/>
    </w:rPr>
  </w:style>
  <w:style w:type="character" w:styleId="af5">
    <w:name w:val="page number"/>
    <w:basedOn w:val="a1"/>
    <w:qFormat/>
  </w:style>
  <w:style w:type="character" w:styleId="af6">
    <w:name w:val="FollowedHyperlink"/>
    <w:uiPriority w:val="99"/>
    <w:rPr>
      <w:color w:val="800080"/>
      <w:u w:val="single"/>
    </w:rPr>
  </w:style>
  <w:style w:type="character" w:styleId="af7">
    <w:name w:val="Hyperlink"/>
    <w:uiPriority w:val="99"/>
    <w:rPr>
      <w:color w:val="0000FF"/>
      <w:u w:val="single"/>
    </w:rPr>
  </w:style>
  <w:style w:type="character" w:styleId="af8">
    <w:name w:val="annotation reference"/>
    <w:rPr>
      <w:sz w:val="21"/>
      <w:szCs w:val="21"/>
    </w:rPr>
  </w:style>
  <w:style w:type="table" w:styleId="af9">
    <w:name w:val="Table Grid"/>
    <w:basedOn w:val="a2"/>
    <w:uiPriority w:val="59"/>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
    <w:name w:val="段 Char Char"/>
    <w:link w:val="afa"/>
    <w:qFormat/>
    <w:rPr>
      <w:rFonts w:ascii="宋体" w:hAnsi="Times New Roman"/>
      <w:sz w:val="21"/>
      <w:lang w:val="en-US" w:eastAsia="zh-CN" w:bidi="ar-SA"/>
    </w:rPr>
  </w:style>
  <w:style w:type="paragraph" w:customStyle="1" w:styleId="afa">
    <w:name w:val="段"/>
    <w:link w:val="CharChar"/>
    <w:pPr>
      <w:tabs>
        <w:tab w:val="center" w:pos="4201"/>
        <w:tab w:val="right" w:leader="dot" w:pos="9298"/>
      </w:tabs>
      <w:autoSpaceDE w:val="0"/>
      <w:autoSpaceDN w:val="0"/>
      <w:ind w:firstLineChars="200" w:firstLine="420"/>
      <w:jc w:val="both"/>
    </w:pPr>
    <w:rPr>
      <w:rFonts w:ascii="宋体" w:hAnsi="Times New Roman"/>
      <w:sz w:val="21"/>
    </w:rPr>
  </w:style>
  <w:style w:type="character" w:customStyle="1" w:styleId="Char9">
    <w:name w:val="页脚 Char"/>
    <w:link w:val="af"/>
    <w:uiPriority w:val="99"/>
    <w:rPr>
      <w:rFonts w:ascii="Times New Roman" w:eastAsia="宋体" w:hAnsi="Times New Roman" w:cs="Times New Roman"/>
      <w:sz w:val="18"/>
      <w:szCs w:val="24"/>
    </w:rPr>
  </w:style>
  <w:style w:type="character" w:customStyle="1" w:styleId="Char8">
    <w:name w:val="批注框文本 Char"/>
    <w:link w:val="ae"/>
    <w:uiPriority w:val="99"/>
    <w:rPr>
      <w:rFonts w:ascii="Times New Roman" w:eastAsia="宋体" w:hAnsi="Times New Roman" w:cs="Times New Roman"/>
      <w:sz w:val="18"/>
      <w:szCs w:val="18"/>
    </w:rPr>
  </w:style>
  <w:style w:type="character" w:customStyle="1" w:styleId="2Char">
    <w:name w:val="标题 2 Char"/>
    <w:link w:val="2"/>
    <w:uiPriority w:val="9"/>
    <w:rPr>
      <w:rFonts w:ascii="Arial" w:eastAsia="黑体" w:hAnsi="Arial"/>
      <w:b/>
      <w:bCs/>
      <w:kern w:val="2"/>
      <w:sz w:val="32"/>
      <w:szCs w:val="32"/>
    </w:rPr>
  </w:style>
  <w:style w:type="character" w:customStyle="1" w:styleId="4Char">
    <w:name w:val="标题 4 Char"/>
    <w:link w:val="4"/>
    <w:uiPriority w:val="9"/>
    <w:qFormat/>
    <w:rPr>
      <w:rFonts w:ascii="Arial" w:eastAsia="黑体" w:hAnsi="Arial"/>
      <w:b/>
      <w:bCs/>
      <w:kern w:val="2"/>
      <w:sz w:val="28"/>
      <w:szCs w:val="28"/>
    </w:rPr>
  </w:style>
  <w:style w:type="character" w:customStyle="1" w:styleId="7Char">
    <w:name w:val="标题 7 Char"/>
    <w:link w:val="7"/>
    <w:uiPriority w:val="9"/>
    <w:rPr>
      <w:rFonts w:ascii="Times New Roman" w:hAnsi="Times New Roman"/>
      <w:b/>
      <w:bCs/>
      <w:kern w:val="2"/>
      <w:sz w:val="24"/>
      <w:szCs w:val="24"/>
    </w:rPr>
  </w:style>
  <w:style w:type="character" w:customStyle="1" w:styleId="Char2">
    <w:name w:val="正文文本 Char"/>
    <w:link w:val="a7"/>
    <w:uiPriority w:val="99"/>
    <w:qFormat/>
    <w:rPr>
      <w:rFonts w:ascii="Times New Roman" w:eastAsia="宋体" w:hAnsi="Times New Roman" w:cs="Times New Roman"/>
      <w:szCs w:val="24"/>
    </w:rPr>
  </w:style>
  <w:style w:type="character" w:customStyle="1" w:styleId="Charb">
    <w:name w:val="副标题 Char"/>
    <w:link w:val="af1"/>
    <w:rPr>
      <w:rFonts w:ascii="Cambria" w:hAnsi="Cambria"/>
      <w:b/>
      <w:kern w:val="28"/>
      <w:sz w:val="32"/>
    </w:rPr>
  </w:style>
  <w:style w:type="character" w:customStyle="1" w:styleId="Char4">
    <w:name w:val="文档结构图 Char"/>
    <w:link w:val="aa"/>
    <w:uiPriority w:val="99"/>
    <w:qFormat/>
    <w:rPr>
      <w:rFonts w:ascii="宋体" w:eastAsia="宋体" w:hAnsi="Times New Roman" w:cs="Times New Roman"/>
      <w:sz w:val="18"/>
      <w:szCs w:val="18"/>
    </w:rPr>
  </w:style>
  <w:style w:type="character" w:customStyle="1" w:styleId="Char0">
    <w:name w:val="批注文字 Char"/>
    <w:link w:val="a5"/>
    <w:qFormat/>
    <w:rPr>
      <w:rFonts w:ascii="Times New Roman" w:hAnsi="Times New Roman"/>
      <w:kern w:val="2"/>
      <w:sz w:val="21"/>
      <w:szCs w:val="24"/>
    </w:rPr>
  </w:style>
  <w:style w:type="character" w:customStyle="1" w:styleId="Char10">
    <w:name w:val="标题 Char1"/>
    <w:qFormat/>
    <w:rPr>
      <w:rFonts w:ascii="Cambria" w:hAnsi="Cambria" w:cs="Times New Roman"/>
      <w:b/>
      <w:bCs/>
      <w:kern w:val="2"/>
      <w:sz w:val="32"/>
      <w:szCs w:val="32"/>
    </w:rPr>
  </w:style>
  <w:style w:type="character" w:customStyle="1" w:styleId="Char1">
    <w:name w:val="正文首行缩进 Char"/>
    <w:basedOn w:val="Char2"/>
    <w:link w:val="a6"/>
    <w:uiPriority w:val="99"/>
    <w:qFormat/>
    <w:rPr>
      <w:rFonts w:ascii="Times New Roman" w:eastAsia="宋体" w:hAnsi="Times New Roman" w:cs="Times New Roman"/>
      <w:szCs w:val="24"/>
    </w:rPr>
  </w:style>
  <w:style w:type="character" w:customStyle="1" w:styleId="1Char">
    <w:name w:val="标题 1 Char"/>
    <w:link w:val="1"/>
    <w:uiPriority w:val="99"/>
    <w:qFormat/>
    <w:rsid w:val="006C3CB7"/>
    <w:rPr>
      <w:rFonts w:ascii="Times New Roman" w:eastAsia="仿宋" w:hAnsi="Times New Roman"/>
      <w:b/>
      <w:bCs/>
      <w:kern w:val="44"/>
      <w:sz w:val="44"/>
      <w:szCs w:val="44"/>
    </w:rPr>
  </w:style>
  <w:style w:type="character" w:customStyle="1" w:styleId="6Char">
    <w:name w:val="标题 6 Char"/>
    <w:link w:val="6"/>
    <w:uiPriority w:val="9"/>
    <w:qFormat/>
    <w:rPr>
      <w:rFonts w:ascii="Arial" w:eastAsia="黑体" w:hAnsi="Arial"/>
      <w:b/>
      <w:bCs/>
      <w:kern w:val="2"/>
      <w:sz w:val="24"/>
      <w:szCs w:val="24"/>
    </w:rPr>
  </w:style>
  <w:style w:type="character" w:customStyle="1" w:styleId="Chara">
    <w:name w:val="页眉 Char"/>
    <w:link w:val="af0"/>
    <w:uiPriority w:val="99"/>
    <w:qFormat/>
    <w:rPr>
      <w:rFonts w:ascii="Times New Roman" w:eastAsia="宋体" w:hAnsi="Times New Roman" w:cs="Times New Roman"/>
      <w:sz w:val="18"/>
      <w:szCs w:val="18"/>
    </w:rPr>
  </w:style>
  <w:style w:type="character" w:customStyle="1" w:styleId="3Char">
    <w:name w:val="标题 3 Char"/>
    <w:link w:val="3"/>
    <w:uiPriority w:val="9"/>
    <w:qFormat/>
    <w:rPr>
      <w:rFonts w:ascii="Times New Roman" w:hAnsi="Times New Roman"/>
      <w:b/>
      <w:bCs/>
      <w:kern w:val="2"/>
      <w:sz w:val="32"/>
      <w:szCs w:val="32"/>
    </w:rPr>
  </w:style>
  <w:style w:type="character" w:customStyle="1" w:styleId="Char11">
    <w:name w:val="副标题 Char1"/>
    <w:qFormat/>
    <w:rPr>
      <w:rFonts w:ascii="Cambria" w:hAnsi="Cambria" w:cs="Times New Roman"/>
      <w:b/>
      <w:bCs/>
      <w:kern w:val="28"/>
      <w:sz w:val="32"/>
      <w:szCs w:val="32"/>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8Char">
    <w:name w:val="标题 8 Char"/>
    <w:link w:val="8"/>
    <w:uiPriority w:val="9"/>
    <w:qFormat/>
    <w:rPr>
      <w:rFonts w:ascii="Arial" w:eastAsia="黑体" w:hAnsi="Arial"/>
      <w:kern w:val="2"/>
      <w:sz w:val="24"/>
      <w:szCs w:val="24"/>
    </w:rPr>
  </w:style>
  <w:style w:type="character" w:customStyle="1" w:styleId="Char">
    <w:name w:val="批注主题 Char"/>
    <w:link w:val="a4"/>
    <w:qFormat/>
    <w:rPr>
      <w:rFonts w:ascii="Times New Roman" w:hAnsi="Times New Roman"/>
      <w:b/>
      <w:bCs/>
      <w:kern w:val="2"/>
      <w:sz w:val="21"/>
      <w:szCs w:val="24"/>
    </w:rPr>
  </w:style>
  <w:style w:type="character" w:customStyle="1" w:styleId="9Char">
    <w:name w:val="标题 9 Char"/>
    <w:link w:val="9"/>
    <w:uiPriority w:val="9"/>
    <w:qFormat/>
    <w:rPr>
      <w:rFonts w:ascii="Arial" w:eastAsia="黑体" w:hAnsi="Arial"/>
      <w:kern w:val="2"/>
      <w:sz w:val="21"/>
      <w:szCs w:val="21"/>
    </w:rPr>
  </w:style>
  <w:style w:type="character" w:customStyle="1" w:styleId="Char7">
    <w:name w:val="日期 Char"/>
    <w:link w:val="ad"/>
    <w:qFormat/>
    <w:rPr>
      <w:rFonts w:ascii="Times New Roman" w:eastAsia="宋体" w:hAnsi="Times New Roman" w:cs="Times New Roman"/>
      <w:kern w:val="0"/>
      <w:sz w:val="24"/>
      <w:szCs w:val="24"/>
    </w:rPr>
  </w:style>
  <w:style w:type="character" w:customStyle="1" w:styleId="Charc">
    <w:name w:val="标题 Char"/>
    <w:link w:val="af4"/>
    <w:qFormat/>
    <w:rPr>
      <w:rFonts w:ascii="Cambria" w:hAnsi="Cambria"/>
      <w:b/>
      <w:kern w:val="2"/>
      <w:sz w:val="32"/>
    </w:rPr>
  </w:style>
  <w:style w:type="character" w:customStyle="1" w:styleId="Char3">
    <w:name w:val="正文缩进 Char"/>
    <w:link w:val="a8"/>
    <w:qFormat/>
    <w:rPr>
      <w:rFonts w:ascii="Times New Roman" w:hAnsi="Times New Roman"/>
      <w:kern w:val="2"/>
      <w:sz w:val="24"/>
    </w:rPr>
  </w:style>
  <w:style w:type="paragraph" w:customStyle="1" w:styleId="afb">
    <w:name w:val="列项◆（三级）"/>
    <w:basedOn w:val="a0"/>
    <w:qFormat/>
    <w:pPr>
      <w:tabs>
        <w:tab w:val="left" w:pos="1678"/>
      </w:tabs>
      <w:ind w:left="1260" w:hanging="420"/>
    </w:pPr>
    <w:rPr>
      <w:rFonts w:ascii="宋体"/>
      <w:szCs w:val="20"/>
    </w:rPr>
  </w:style>
  <w:style w:type="paragraph" w:customStyle="1" w:styleId="23">
    <w:name w:val="样式 正文首行缩进 + 首行缩进:  2 字符"/>
    <w:qFormat/>
    <w:pPr>
      <w:spacing w:line="360" w:lineRule="auto"/>
      <w:ind w:firstLineChars="200" w:firstLine="200"/>
    </w:pPr>
    <w:rPr>
      <w:kern w:val="2"/>
      <w:sz w:val="24"/>
      <w:szCs w:val="22"/>
    </w:rPr>
  </w:style>
  <w:style w:type="paragraph" w:customStyle="1" w:styleId="afc">
    <w:name w:val="列项●（二级）"/>
    <w:qFormat/>
    <w:pPr>
      <w:tabs>
        <w:tab w:val="left" w:pos="760"/>
      </w:tabs>
      <w:ind w:left="840" w:hanging="420"/>
      <w:jc w:val="both"/>
    </w:pPr>
    <w:rPr>
      <w:rFonts w:ascii="宋体" w:hAnsi="Times New Roman"/>
      <w:sz w:val="21"/>
    </w:rPr>
  </w:style>
  <w:style w:type="paragraph" w:customStyle="1" w:styleId="afd">
    <w:name w:val="列项——（一级）"/>
    <w:pPr>
      <w:widowControl w:val="0"/>
      <w:tabs>
        <w:tab w:val="left" w:pos="420"/>
      </w:tabs>
      <w:ind w:left="420" w:hanging="420"/>
      <w:jc w:val="both"/>
    </w:pPr>
    <w:rPr>
      <w:rFonts w:ascii="宋体" w:hAnsi="Times New Roman"/>
      <w:sz w:val="21"/>
    </w:rPr>
  </w:style>
  <w:style w:type="paragraph" w:customStyle="1" w:styleId="11">
    <w:name w:val="无间隔1"/>
    <w:qFormat/>
    <w:pPr>
      <w:ind w:firstLineChars="200" w:firstLine="200"/>
      <w:jc w:val="both"/>
    </w:pPr>
    <w:rPr>
      <w:rFonts w:ascii="Arial" w:hAnsi="Arial"/>
      <w:sz w:val="21"/>
      <w:lang w:val="en-GB"/>
    </w:rPr>
  </w:style>
  <w:style w:type="paragraph" w:customStyle="1" w:styleId="InfoNumBullets">
    <w:name w:val="Info+NumBullets"/>
    <w:basedOn w:val="a0"/>
    <w:pPr>
      <w:widowControl/>
      <w:tabs>
        <w:tab w:val="left" w:pos="720"/>
      </w:tabs>
      <w:spacing w:afterLines="50" w:line="28" w:lineRule="atLeast"/>
      <w:ind w:left="425" w:firstLineChars="200" w:firstLine="200"/>
      <w:jc w:val="left"/>
    </w:pPr>
    <w:rPr>
      <w:rFonts w:ascii="Arial" w:hAnsi="Arial"/>
      <w:kern w:val="0"/>
      <w:sz w:val="24"/>
      <w:szCs w:val="20"/>
    </w:rPr>
  </w:style>
  <w:style w:type="paragraph" w:customStyle="1" w:styleId="afe">
    <w:name w:val="附录五级条标题"/>
    <w:basedOn w:val="aff"/>
    <w:next w:val="a0"/>
    <w:qFormat/>
    <w:pPr>
      <w:outlineLvl w:val="6"/>
    </w:pPr>
  </w:style>
  <w:style w:type="paragraph" w:customStyle="1" w:styleId="aff">
    <w:name w:val="附录四级条标题"/>
    <w:basedOn w:val="aff0"/>
    <w:next w:val="a0"/>
    <w:qFormat/>
    <w:pPr>
      <w:outlineLvl w:val="5"/>
    </w:pPr>
  </w:style>
  <w:style w:type="paragraph" w:customStyle="1" w:styleId="aff0">
    <w:name w:val="附录三级条标题"/>
    <w:basedOn w:val="aff1"/>
    <w:next w:val="a0"/>
    <w:qFormat/>
    <w:pPr>
      <w:outlineLvl w:val="4"/>
    </w:pPr>
  </w:style>
  <w:style w:type="paragraph" w:customStyle="1" w:styleId="aff1">
    <w:name w:val="附录二级条标题"/>
    <w:basedOn w:val="a0"/>
    <w:next w:val="a0"/>
    <w:qFormat/>
    <w:pPr>
      <w:widowControl/>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customStyle="1" w:styleId="TOC00">
    <w:name w:val="TOC 00"/>
    <w:basedOn w:val="10"/>
    <w:qFormat/>
    <w:pPr>
      <w:widowControl/>
      <w:tabs>
        <w:tab w:val="clear" w:pos="8494"/>
      </w:tabs>
      <w:spacing w:before="0" w:after="0"/>
      <w:ind w:firstLineChars="200" w:firstLine="640"/>
      <w:jc w:val="both"/>
    </w:pPr>
    <w:rPr>
      <w:rFonts w:ascii="仿宋_GB2312" w:eastAsia="仿宋_GB2312" w:hAnsi="Calibri" w:cs="仿宋_GB2312"/>
      <w:bCs w:val="0"/>
      <w:caps w:val="0"/>
      <w:kern w:val="0"/>
      <w:sz w:val="32"/>
      <w:szCs w:val="32"/>
      <w:lang w:eastAsia="en-US"/>
    </w:rPr>
  </w:style>
  <w:style w:type="paragraph" w:customStyle="1" w:styleId="aff2">
    <w:name w:val="空行"/>
    <w:basedOn w:val="a0"/>
    <w:qFormat/>
    <w:pPr>
      <w:spacing w:line="0" w:lineRule="atLeast"/>
      <w:ind w:firstLine="425"/>
      <w:textAlignment w:val="center"/>
    </w:pPr>
    <w:rPr>
      <w:kern w:val="21"/>
      <w:sz w:val="10"/>
      <w:szCs w:val="20"/>
    </w:rPr>
  </w:style>
  <w:style w:type="paragraph" w:customStyle="1" w:styleId="Style66">
    <w:name w:val="_Style 66"/>
    <w:next w:val="a0"/>
    <w:qFormat/>
    <w:pPr>
      <w:widowControl w:val="0"/>
      <w:jc w:val="both"/>
    </w:pPr>
    <w:rPr>
      <w:rFonts w:ascii="Times New Roman" w:hAnsi="Times New Roman"/>
      <w:kern w:val="2"/>
      <w:sz w:val="21"/>
      <w:szCs w:val="24"/>
    </w:rPr>
  </w:style>
  <w:style w:type="paragraph" w:customStyle="1" w:styleId="aff3">
    <w:name w:val="示例"/>
    <w:next w:val="a0"/>
    <w:pPr>
      <w:widowControl w:val="0"/>
      <w:tabs>
        <w:tab w:val="left" w:pos="840"/>
      </w:tabs>
      <w:ind w:left="840" w:hanging="420"/>
      <w:jc w:val="both"/>
    </w:pPr>
    <w:rPr>
      <w:rFonts w:ascii="宋体" w:hAnsi="Times New Roman"/>
      <w:sz w:val="18"/>
    </w:rPr>
  </w:style>
  <w:style w:type="paragraph" w:customStyle="1" w:styleId="Default">
    <w:name w:val="Default"/>
    <w:qFormat/>
    <w:pPr>
      <w:widowControl w:val="0"/>
      <w:autoSpaceDE w:val="0"/>
      <w:autoSpaceDN w:val="0"/>
      <w:adjustRightInd w:val="0"/>
    </w:pPr>
    <w:rPr>
      <w:rFonts w:ascii="Sim Sun" w:eastAsia="Sim Sun" w:hAnsi="Times New Roman"/>
      <w:color w:val="000000"/>
      <w:sz w:val="24"/>
    </w:rPr>
  </w:style>
  <w:style w:type="paragraph" w:customStyle="1" w:styleId="aff4">
    <w:name w:val="论文一级"/>
    <w:basedOn w:val="a0"/>
    <w:qFormat/>
    <w:pPr>
      <w:widowControl/>
      <w:spacing w:beforeLines="300"/>
    </w:pPr>
    <w:rPr>
      <w:kern w:val="0"/>
      <w:sz w:val="32"/>
      <w:szCs w:val="20"/>
    </w:rPr>
  </w:style>
  <w:style w:type="paragraph" w:customStyle="1" w:styleId="Chard">
    <w:name w:val="Char"/>
    <w:basedOn w:val="a0"/>
    <w:qFormat/>
    <w:pPr>
      <w:tabs>
        <w:tab w:val="left" w:pos="420"/>
      </w:tabs>
      <w:ind w:left="420" w:hanging="420"/>
    </w:pPr>
    <w:rPr>
      <w:sz w:val="24"/>
      <w:szCs w:val="20"/>
    </w:rPr>
  </w:style>
  <w:style w:type="paragraph" w:customStyle="1" w:styleId="12">
    <w:name w:val="列出段落1"/>
    <w:basedOn w:val="a0"/>
    <w:uiPriority w:val="34"/>
    <w:qFormat/>
    <w:pPr>
      <w:ind w:firstLineChars="200" w:firstLine="420"/>
    </w:pPr>
    <w:rPr>
      <w:rFonts w:ascii="Calibri" w:hAnsi="Calibri"/>
      <w:szCs w:val="22"/>
    </w:rPr>
  </w:style>
  <w:style w:type="paragraph" w:customStyle="1" w:styleId="aff5">
    <w:name w:val="表题"/>
    <w:basedOn w:val="a0"/>
    <w:qFormat/>
    <w:pPr>
      <w:spacing w:before="120" w:after="60" w:line="312" w:lineRule="atLeast"/>
      <w:jc w:val="center"/>
      <w:textAlignment w:val="center"/>
    </w:pPr>
    <w:rPr>
      <w:rFonts w:ascii="Arial" w:eastAsia="黑体" w:hAnsi="Arial"/>
      <w:kern w:val="21"/>
      <w:sz w:val="18"/>
      <w:szCs w:val="20"/>
    </w:rPr>
  </w:style>
  <w:style w:type="paragraph" w:customStyle="1" w:styleId="Table">
    <w:name w:val="Table"/>
    <w:basedOn w:val="a0"/>
    <w:qFormat/>
    <w:pPr>
      <w:widowControl/>
      <w:spacing w:before="40" w:after="40"/>
      <w:jc w:val="left"/>
    </w:pPr>
    <w:rPr>
      <w:rFonts w:ascii="Arial" w:hAnsi="Arial"/>
      <w:kern w:val="0"/>
      <w:sz w:val="20"/>
      <w:szCs w:val="20"/>
      <w:lang w:eastAsia="en-US"/>
    </w:rPr>
  </w:style>
  <w:style w:type="paragraph" w:customStyle="1" w:styleId="aff6">
    <w:name w:val="附录一级条标题"/>
    <w:basedOn w:val="aff7"/>
    <w:next w:val="a0"/>
    <w:qFormat/>
    <w:pPr>
      <w:autoSpaceDN w:val="0"/>
      <w:spacing w:beforeLines="50" w:afterLines="50"/>
      <w:ind w:left="2411"/>
      <w:outlineLvl w:val="2"/>
    </w:pPr>
  </w:style>
  <w:style w:type="paragraph" w:customStyle="1" w:styleId="aff7">
    <w:name w:val="附录章标题"/>
    <w:next w:val="a0"/>
    <w:qFormat/>
    <w:p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TOC1">
    <w:name w:val="TOC 标题1"/>
    <w:basedOn w:val="1"/>
    <w:next w:val="a0"/>
    <w:qFormat/>
    <w:pPr>
      <w:widowControl/>
      <w:spacing w:before="480" w:after="0" w:line="276" w:lineRule="auto"/>
      <w:outlineLvl w:val="9"/>
    </w:pPr>
    <w:rPr>
      <w:rFonts w:ascii="Cambria" w:hAnsi="Cambria"/>
      <w:bCs w:val="0"/>
      <w:color w:val="365F91"/>
      <w:kern w:val="0"/>
      <w:sz w:val="28"/>
      <w:szCs w:val="20"/>
    </w:rPr>
  </w:style>
  <w:style w:type="paragraph" w:customStyle="1" w:styleId="www">
    <w:name w:val="www"/>
    <w:basedOn w:val="a0"/>
    <w:qFormat/>
    <w:pPr>
      <w:tabs>
        <w:tab w:val="left" w:pos="840"/>
      </w:tabs>
      <w:spacing w:line="324" w:lineRule="auto"/>
      <w:ind w:left="840" w:hanging="420"/>
      <w:textAlignment w:val="baseline"/>
    </w:pPr>
    <w:rPr>
      <w:rFonts w:ascii="宋体" w:hAnsi="宋体"/>
      <w:color w:val="000000"/>
      <w:szCs w:val="21"/>
    </w:rPr>
  </w:style>
  <w:style w:type="paragraph" w:customStyle="1" w:styleId="13">
    <w:name w:val="日期1"/>
    <w:basedOn w:val="a0"/>
    <w:next w:val="a0"/>
    <w:pPr>
      <w:ind w:leftChars="2500" w:left="100"/>
    </w:pPr>
    <w:rPr>
      <w:b/>
      <w:kern w:val="0"/>
      <w:szCs w:val="20"/>
    </w:rPr>
  </w:style>
  <w:style w:type="paragraph" w:customStyle="1" w:styleId="DefaultText">
    <w:name w:val="Default Text"/>
    <w:basedOn w:val="a0"/>
    <w:pPr>
      <w:widowControl/>
    </w:pPr>
    <w:rPr>
      <w:rFonts w:eastAsia="Times New Roman"/>
      <w:kern w:val="0"/>
      <w:sz w:val="24"/>
      <w:szCs w:val="20"/>
      <w:lang w:eastAsia="en-US"/>
    </w:rPr>
  </w:style>
  <w:style w:type="paragraph" w:customStyle="1" w:styleId="aff8">
    <w:name w:val="首页版本号"/>
    <w:basedOn w:val="a0"/>
    <w:qFormat/>
    <w:rPr>
      <w:rFonts w:ascii="宋体" w:hAnsi="宋体"/>
      <w:sz w:val="32"/>
      <w:szCs w:val="20"/>
    </w:rPr>
  </w:style>
  <w:style w:type="paragraph" w:customStyle="1" w:styleId="aff9">
    <w:name w:val="附录标识"/>
    <w:basedOn w:val="a0"/>
    <w:next w:val="a0"/>
    <w:qFormat/>
    <w:pPr>
      <w:keepNext/>
      <w:widowControl/>
      <w:shd w:val="clear" w:color="FFFFFF" w:fill="FFFFFF"/>
      <w:tabs>
        <w:tab w:val="left" w:pos="6405"/>
      </w:tabs>
      <w:spacing w:before="640" w:after="280"/>
      <w:ind w:left="4679"/>
      <w:jc w:val="center"/>
      <w:outlineLvl w:val="0"/>
    </w:pPr>
    <w:rPr>
      <w:rFonts w:ascii="黑体" w:eastAsia="黑体"/>
      <w:kern w:val="0"/>
      <w:szCs w:val="20"/>
    </w:rPr>
  </w:style>
  <w:style w:type="paragraph" w:customStyle="1" w:styleId="affa">
    <w:name w:val="表文"/>
    <w:basedOn w:val="a0"/>
    <w:qFormat/>
    <w:pPr>
      <w:spacing w:line="280" w:lineRule="atLeast"/>
      <w:textAlignment w:val="center"/>
    </w:pPr>
    <w:rPr>
      <w:kern w:val="21"/>
      <w:position w:val="12"/>
      <w:sz w:val="15"/>
      <w:szCs w:val="20"/>
    </w:rPr>
  </w:style>
  <w:style w:type="paragraph" w:customStyle="1" w:styleId="affb">
    <w:name w:val="案例下"/>
    <w:basedOn w:val="a0"/>
    <w:qFormat/>
    <w:pPr>
      <w:pBdr>
        <w:bottom w:val="single" w:sz="24" w:space="1" w:color="808080"/>
      </w:pBdr>
      <w:spacing w:line="312" w:lineRule="atLeast"/>
      <w:ind w:firstLine="425"/>
      <w:textAlignment w:val="center"/>
    </w:pPr>
    <w:rPr>
      <w:kern w:val="21"/>
      <w:sz w:val="18"/>
      <w:szCs w:val="20"/>
    </w:rPr>
  </w:style>
  <w:style w:type="paragraph" w:customStyle="1" w:styleId="affc">
    <w:name w:val="其他发布日期"/>
    <w:basedOn w:val="a0"/>
    <w:qFormat/>
    <w:pPr>
      <w:widowControl/>
      <w:ind w:left="1140" w:hanging="720"/>
      <w:jc w:val="left"/>
    </w:pPr>
    <w:rPr>
      <w:rFonts w:eastAsia="黑体"/>
      <w:kern w:val="0"/>
      <w:szCs w:val="20"/>
    </w:rPr>
  </w:style>
  <w:style w:type="paragraph" w:customStyle="1" w:styleId="Char12">
    <w:name w:val="Char1"/>
    <w:basedOn w:val="a0"/>
    <w:qFormat/>
  </w:style>
  <w:style w:type="paragraph" w:customStyle="1" w:styleId="CharCharCharCharCharCharCharCharCharCharCharCharCharCharCharChar">
    <w:name w:val="Char Char Char Char Char Char Char Char Char Char Char Char Char Char Char Char"/>
    <w:basedOn w:val="a0"/>
    <w:qFormat/>
    <w:pPr>
      <w:tabs>
        <w:tab w:val="left" w:pos="360"/>
      </w:tabs>
    </w:pPr>
    <w:rPr>
      <w:sz w:val="24"/>
    </w:rPr>
  </w:style>
  <w:style w:type="paragraph" w:customStyle="1" w:styleId="a">
    <w:name w:val="图"/>
    <w:basedOn w:val="a0"/>
    <w:next w:val="a0"/>
    <w:qFormat/>
    <w:pPr>
      <w:numPr>
        <w:numId w:val="2"/>
      </w:numPr>
      <w:tabs>
        <w:tab w:val="clear" w:pos="420"/>
      </w:tabs>
      <w:ind w:left="0" w:firstLine="0"/>
      <w:jc w:val="center"/>
    </w:pPr>
    <w:rPr>
      <w:b/>
      <w:sz w:val="24"/>
    </w:rPr>
  </w:style>
  <w:style w:type="paragraph" w:customStyle="1" w:styleId="Style99">
    <w:name w:val="_Style 99"/>
    <w:uiPriority w:val="99"/>
    <w:qFormat/>
    <w:pPr>
      <w:widowControl w:val="0"/>
      <w:spacing w:line="360" w:lineRule="auto"/>
      <w:jc w:val="both"/>
    </w:pPr>
    <w:rPr>
      <w:rFonts w:ascii="Times New Roman" w:hAnsi="Times New Roman"/>
      <w:kern w:val="2"/>
      <w:sz w:val="24"/>
      <w:szCs w:val="24"/>
    </w:rPr>
  </w:style>
  <w:style w:type="paragraph" w:customStyle="1" w:styleId="affd">
    <w:name w:val="表格"/>
    <w:basedOn w:val="a0"/>
    <w:qFormat/>
    <w:rPr>
      <w:rFonts w:ascii="宋体" w:hAnsi="宋体"/>
      <w:szCs w:val="20"/>
    </w:rPr>
  </w:style>
  <w:style w:type="paragraph" w:customStyle="1" w:styleId="affe">
    <w:name w:val="表格居左"/>
    <w:basedOn w:val="a0"/>
    <w:qFormat/>
    <w:rPr>
      <w:rFonts w:ascii="宋体" w:hAnsi="宋体"/>
      <w:szCs w:val="20"/>
    </w:rPr>
  </w:style>
  <w:style w:type="paragraph" w:customStyle="1" w:styleId="afff">
    <w:name w:val="表头"/>
    <w:basedOn w:val="a0"/>
    <w:qFormat/>
    <w:pPr>
      <w:jc w:val="center"/>
    </w:pPr>
    <w:rPr>
      <w:rFonts w:eastAsia="黑体"/>
      <w:b/>
      <w:bCs/>
    </w:rPr>
  </w:style>
  <w:style w:type="paragraph" w:customStyle="1" w:styleId="afff0">
    <w:name w:val="规范正文"/>
    <w:basedOn w:val="a0"/>
    <w:qFormat/>
    <w:pPr>
      <w:ind w:left="480"/>
      <w:textAlignment w:val="baseline"/>
    </w:pPr>
    <w:rPr>
      <w:rFonts w:ascii="宋体"/>
      <w:kern w:val="0"/>
      <w:sz w:val="24"/>
      <w:szCs w:val="20"/>
    </w:rPr>
  </w:style>
  <w:style w:type="paragraph" w:customStyle="1" w:styleId="afff1">
    <w:name w:val="表格中的项目"/>
    <w:basedOn w:val="affe"/>
    <w:qFormat/>
  </w:style>
  <w:style w:type="paragraph" w:customStyle="1" w:styleId="afff2">
    <w:name w:val="正文居左"/>
    <w:basedOn w:val="a0"/>
    <w:qFormat/>
    <w:pPr>
      <w:jc w:val="left"/>
    </w:pPr>
    <w:rPr>
      <w:rFonts w:ascii="宋体" w:hAnsi="宋体" w:cs="宋体"/>
      <w:kern w:val="0"/>
      <w:szCs w:val="20"/>
    </w:rPr>
  </w:style>
  <w:style w:type="paragraph" w:customStyle="1" w:styleId="afff3">
    <w:name w:val="图&amp;表名称"/>
    <w:basedOn w:val="a0"/>
    <w:qFormat/>
    <w:pPr>
      <w:keepNext/>
      <w:jc w:val="center"/>
    </w:pPr>
    <w:rPr>
      <w:rFonts w:ascii="黑体" w:eastAsia="黑体"/>
      <w:b/>
      <w:bCs/>
      <w:sz w:val="24"/>
      <w:szCs w:val="20"/>
    </w:rPr>
  </w:style>
  <w:style w:type="paragraph" w:customStyle="1" w:styleId="afff4">
    <w:name w:val="重点标注"/>
    <w:basedOn w:val="affe"/>
    <w:pPr>
      <w:framePr w:hSpace="181" w:vSpace="181" w:wrap="around" w:vAnchor="text" w:hAnchor="text" w:y="1"/>
      <w:tabs>
        <w:tab w:val="left" w:pos="420"/>
      </w:tabs>
      <w:ind w:left="420" w:hanging="420"/>
      <w:jc w:val="left"/>
    </w:pPr>
    <w:rPr>
      <w:b/>
      <w:bCs/>
      <w:snapToGrid w:val="0"/>
      <w:color w:val="FF0000"/>
      <w:spacing w:val="2"/>
      <w:kern w:val="21"/>
    </w:rPr>
  </w:style>
  <w:style w:type="paragraph" w:customStyle="1" w:styleId="afff5">
    <w:name w:val="项目编号"/>
    <w:basedOn w:val="a0"/>
    <w:qFormat/>
    <w:pPr>
      <w:ind w:firstLine="425"/>
    </w:pPr>
    <w:rPr>
      <w:rFonts w:ascii="宋体"/>
      <w:sz w:val="24"/>
      <w:szCs w:val="20"/>
    </w:rPr>
  </w:style>
  <w:style w:type="character" w:customStyle="1" w:styleId="Char6">
    <w:name w:val="纯文本 Char"/>
    <w:link w:val="ac"/>
    <w:qFormat/>
    <w:rPr>
      <w:rFonts w:ascii="宋体" w:hAnsi="Courier New" w:cs="Courier New"/>
      <w:kern w:val="2"/>
      <w:sz w:val="21"/>
      <w:szCs w:val="21"/>
    </w:rPr>
  </w:style>
  <w:style w:type="character" w:customStyle="1" w:styleId="Char5">
    <w:name w:val="正文文本缩进 Char"/>
    <w:link w:val="ab"/>
    <w:qFormat/>
    <w:rPr>
      <w:rFonts w:ascii="Times New Roman" w:hAnsi="Times New Roman"/>
      <w:kern w:val="2"/>
      <w:sz w:val="24"/>
      <w:szCs w:val="24"/>
    </w:rPr>
  </w:style>
  <w:style w:type="paragraph" w:customStyle="1" w:styleId="ParaChar">
    <w:name w:val="默认段落字体 Para Char"/>
    <w:basedOn w:val="a0"/>
    <w:qFormat/>
    <w:rPr>
      <w:rFonts w:ascii="Tahoma" w:hAnsi="Tahoma"/>
      <w:sz w:val="24"/>
      <w:szCs w:val="20"/>
    </w:rPr>
  </w:style>
  <w:style w:type="paragraph" w:customStyle="1" w:styleId="CharCharCharCharCharCharCharCharCharCharCharCharCharCharCharChar1">
    <w:name w:val="Char Char Char Char Char Char Char Char Char Char Char Char Char Char Char Char1"/>
    <w:basedOn w:val="a0"/>
    <w:qFormat/>
    <w:pPr>
      <w:tabs>
        <w:tab w:val="left" w:pos="360"/>
      </w:tabs>
    </w:pPr>
    <w:rPr>
      <w:sz w:val="24"/>
    </w:rPr>
  </w:style>
  <w:style w:type="paragraph" w:customStyle="1" w:styleId="xl30">
    <w:name w:val="xl30"/>
    <w:basedOn w:val="a0"/>
    <w:qFormat/>
    <w:pPr>
      <w:widowControl/>
      <w:spacing w:before="100" w:beforeAutospacing="1" w:after="100" w:afterAutospacing="1"/>
      <w:jc w:val="center"/>
      <w:textAlignment w:val="center"/>
    </w:pPr>
    <w:rPr>
      <w:rFonts w:ascii="楷体_GB2312" w:eastAsia="楷体_GB2312" w:hAnsi="宋体" w:hint="eastAsia"/>
      <w:kern w:val="0"/>
      <w:sz w:val="72"/>
      <w:szCs w:val="72"/>
    </w:rPr>
  </w:style>
  <w:style w:type="paragraph" w:customStyle="1" w:styleId="xl34">
    <w:name w:val="xl34"/>
    <w:basedOn w:val="a0"/>
    <w:qFormat/>
    <w:pPr>
      <w:widowControl/>
      <w:pBdr>
        <w:left w:val="single" w:sz="4" w:space="0" w:color="auto"/>
      </w:pBdr>
      <w:spacing w:before="100" w:beforeAutospacing="1" w:after="100" w:afterAutospacing="1"/>
      <w:jc w:val="center"/>
      <w:textAlignment w:val="center"/>
    </w:pPr>
    <w:rPr>
      <w:rFonts w:ascii="楷体_GB2312" w:eastAsia="楷体_GB2312" w:hAnsi="宋体" w:hint="eastAsia"/>
      <w:kern w:val="0"/>
      <w:sz w:val="24"/>
    </w:rPr>
  </w:style>
  <w:style w:type="character" w:customStyle="1" w:styleId="2Char1">
    <w:name w:val="正文文本 2 Char"/>
    <w:link w:val="22"/>
    <w:qFormat/>
    <w:rPr>
      <w:rFonts w:ascii="Times New Roman" w:hAnsi="Times New Roman"/>
      <w:kern w:val="2"/>
      <w:sz w:val="21"/>
      <w:szCs w:val="24"/>
    </w:rPr>
  </w:style>
  <w:style w:type="paragraph" w:customStyle="1" w:styleId="CharCharCharCharCharChar">
    <w:name w:val="Char Char Char Char Char Char"/>
    <w:basedOn w:val="a0"/>
    <w:qFormat/>
    <w:pPr>
      <w:ind w:firstLineChars="225" w:firstLine="540"/>
    </w:pPr>
    <w:rPr>
      <w:rFonts w:ascii="宋体" w:hAnsi="宋体"/>
      <w:i/>
      <w:sz w:val="24"/>
    </w:rPr>
  </w:style>
  <w:style w:type="character" w:customStyle="1" w:styleId="2Char0">
    <w:name w:val="正文文本缩进 2 Char"/>
    <w:link w:val="20"/>
    <w:rPr>
      <w:rFonts w:ascii="Times New Roman" w:hAnsi="Times New Roman"/>
      <w:kern w:val="2"/>
      <w:sz w:val="24"/>
      <w:szCs w:val="24"/>
    </w:rPr>
  </w:style>
  <w:style w:type="paragraph" w:customStyle="1" w:styleId="Char20">
    <w:name w:val="Char2"/>
    <w:basedOn w:val="a0"/>
    <w:qFormat/>
    <w:pPr>
      <w:widowControl/>
      <w:spacing w:after="160" w:line="240" w:lineRule="exact"/>
      <w:ind w:rightChars="-39" w:right="-82"/>
      <w:jc w:val="center"/>
    </w:pPr>
    <w:rPr>
      <w:rFonts w:ascii="Verdana" w:hAnsi="Verdana"/>
      <w:kern w:val="0"/>
      <w:sz w:val="20"/>
      <w:lang w:eastAsia="en-US"/>
    </w:rPr>
  </w:style>
  <w:style w:type="paragraph" w:customStyle="1" w:styleId="6Char11">
    <w:name w:val="样式 6 Char + 11 磅"/>
    <w:basedOn w:val="a0"/>
    <w:next w:val="a0"/>
    <w:link w:val="6Char11CharChar"/>
    <w:qFormat/>
    <w:pPr>
      <w:widowControl/>
      <w:tabs>
        <w:tab w:val="left" w:pos="1440"/>
      </w:tabs>
      <w:spacing w:beforeLines="100" w:after="160" w:line="240" w:lineRule="exact"/>
      <w:ind w:left="425" w:rightChars="-39" w:right="-82" w:hanging="425"/>
      <w:jc w:val="left"/>
    </w:pPr>
    <w:rPr>
      <w:rFonts w:ascii="Verdana" w:hAnsi="Verdana"/>
      <w:kern w:val="0"/>
      <w:sz w:val="22"/>
      <w:szCs w:val="20"/>
      <w:lang w:eastAsia="en-US"/>
    </w:rPr>
  </w:style>
  <w:style w:type="character" w:customStyle="1" w:styleId="6Char11CharChar">
    <w:name w:val="样式 6 Char + 11 磅 Char Char"/>
    <w:link w:val="6Char11"/>
    <w:qFormat/>
    <w:rPr>
      <w:rFonts w:ascii="Verdana" w:hAnsi="Verdana"/>
      <w:sz w:val="22"/>
      <w:lang w:eastAsia="en-US"/>
    </w:rPr>
  </w:style>
  <w:style w:type="paragraph" w:customStyle="1" w:styleId="5dashdsddH5PIM5h5heading5IndentLeft05in">
    <w:name w:val="样式 标题 5dashdsddH5PIM 5h5heading 5 + Indent: Left 0.5 in口..."/>
    <w:basedOn w:val="5"/>
    <w:link w:val="5dashdsddH5PIM5h5heading5IndentLeft05inChar"/>
    <w:qFormat/>
    <w:pPr>
      <w:tabs>
        <w:tab w:val="left" w:pos="2160"/>
      </w:tabs>
      <w:spacing w:before="160" w:after="40" w:line="377" w:lineRule="auto"/>
      <w:ind w:left="425" w:hanging="425"/>
    </w:pPr>
    <w:rPr>
      <w:rFonts w:ascii="黑体" w:eastAsia="黑体"/>
      <w:bCs w:val="0"/>
      <w:sz w:val="24"/>
      <w:szCs w:val="24"/>
    </w:rPr>
  </w:style>
  <w:style w:type="character" w:customStyle="1" w:styleId="5dashdsddH5PIM5h5heading5IndentLeft05inChar">
    <w:name w:val="样式 标题 5dashdsddH5PIM 5h5heading 5 + Indent: Left 0.5 in口... Char"/>
    <w:link w:val="5dashdsddH5PIM5h5heading5IndentLeft05in"/>
    <w:qFormat/>
    <w:rPr>
      <w:rFonts w:ascii="黑体" w:eastAsia="黑体" w:hAnsi="Times New Roman"/>
      <w:b/>
      <w:kern w:val="2"/>
      <w:sz w:val="24"/>
      <w:szCs w:val="24"/>
    </w:rPr>
  </w:style>
  <w:style w:type="paragraph" w:customStyle="1" w:styleId="CharCharCharChar1">
    <w:name w:val="Char Char Char Char1"/>
    <w:basedOn w:val="a0"/>
    <w:qFormat/>
    <w:pPr>
      <w:ind w:firstLineChars="225" w:firstLine="540"/>
    </w:pPr>
    <w:rPr>
      <w:rFonts w:ascii="宋体" w:hAnsi="宋体"/>
      <w:i/>
      <w:sz w:val="24"/>
    </w:rPr>
  </w:style>
  <w:style w:type="paragraph" w:customStyle="1" w:styleId="afff6">
    <w:name w:val="特殊 居中 二号"/>
    <w:basedOn w:val="a7"/>
    <w:qFormat/>
    <w:pPr>
      <w:spacing w:after="0"/>
      <w:jc w:val="center"/>
    </w:pPr>
    <w:rPr>
      <w:sz w:val="44"/>
    </w:rPr>
  </w:style>
  <w:style w:type="paragraph" w:customStyle="1" w:styleId="afff7">
    <w:name w:val="表格正文"/>
    <w:basedOn w:val="a0"/>
    <w:pPr>
      <w:keepNext/>
      <w:keepLines/>
      <w:widowControl/>
      <w:spacing w:before="60" w:after="60"/>
      <w:jc w:val="left"/>
    </w:pPr>
    <w:rPr>
      <w:sz w:val="18"/>
      <w:szCs w:val="20"/>
    </w:rPr>
  </w:style>
  <w:style w:type="paragraph" w:customStyle="1" w:styleId="cell-cap">
    <w:name w:val="cell-cap"/>
    <w:basedOn w:val="a0"/>
    <w:qFormat/>
    <w:pPr>
      <w:widowControl/>
      <w:spacing w:before="120" w:after="360"/>
      <w:jc w:val="center"/>
    </w:pPr>
    <w:rPr>
      <w:rFonts w:ascii="Arial" w:hAnsi="Arial"/>
      <w:b/>
      <w:kern w:val="0"/>
    </w:rPr>
  </w:style>
  <w:style w:type="character" w:customStyle="1" w:styleId="14">
    <w:name w:val="不明显强调1"/>
    <w:basedOn w:val="a1"/>
    <w:uiPriority w:val="19"/>
    <w:qFormat/>
    <w:rPr>
      <w:i/>
      <w:iCs/>
      <w:color w:val="7F7F7F" w:themeColor="text1" w:themeTint="80"/>
    </w:rPr>
  </w:style>
  <w:style w:type="paragraph" w:styleId="afff8">
    <w:name w:val="List Paragraph"/>
    <w:basedOn w:val="a0"/>
    <w:uiPriority w:val="99"/>
    <w:rsid w:val="00AE6F3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11A7F7-CE56-4541-8EF5-9CF7FC6DD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87</Pages>
  <Words>5337</Words>
  <Characters>30423</Characters>
  <Application>Microsoft Office Word</Application>
  <DocSecurity>0</DocSecurity>
  <Lines>253</Lines>
  <Paragraphs>71</Paragraphs>
  <ScaleCrop>false</ScaleCrop>
  <Company>Microsoft</Company>
  <LinksUpToDate>false</LinksUpToDate>
  <CharactersWithSpaces>35689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国际合作管理系统数据库设计说明书</dc:title>
  <dc:creator>admin</dc:creator>
  <cp:lastModifiedBy>ylmfeng</cp:lastModifiedBy>
  <cp:revision>20</cp:revision>
  <cp:lastPrinted>2018-03-02T01:32:00Z</cp:lastPrinted>
  <dcterms:created xsi:type="dcterms:W3CDTF">2017-10-27T03:05:00Z</dcterms:created>
  <dcterms:modified xsi:type="dcterms:W3CDTF">2018-05-21T01:46:00Z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